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F6E03" w14:textId="29B8D09E" w:rsidR="001D4B61" w:rsidRDefault="00DE7F61" w:rsidP="00DE7F61">
      <w:pPr>
        <w:jc w:val="center"/>
        <w:rPr>
          <w:rFonts w:ascii="Times New Roman" w:hAnsi="Times New Roman" w:cs="Times New Roman"/>
          <w:b/>
          <w:sz w:val="36"/>
          <w:szCs w:val="36"/>
          <w:lang w:val="en-IN"/>
        </w:rPr>
      </w:pPr>
      <w:r w:rsidRPr="00DE7F61">
        <w:rPr>
          <w:rFonts w:ascii="Times New Roman" w:hAnsi="Times New Roman" w:cs="Times New Roman"/>
          <w:b/>
          <w:sz w:val="36"/>
          <w:szCs w:val="36"/>
          <w:lang w:val="en-IN"/>
        </w:rPr>
        <w:t>WEEK 1</w:t>
      </w:r>
    </w:p>
    <w:p w14:paraId="176CBEEF" w14:textId="77777777" w:rsidR="00DE7F61" w:rsidRPr="00DE7F61" w:rsidRDefault="00DE7F61" w:rsidP="00DE7F61">
      <w:pPr>
        <w:jc w:val="center"/>
        <w:rPr>
          <w:rFonts w:ascii="Times New Roman" w:hAnsi="Times New Roman" w:cs="Times New Roman"/>
          <w:b/>
          <w:sz w:val="36"/>
          <w:szCs w:val="36"/>
          <w:lang w:val="en-IN"/>
        </w:rPr>
      </w:pPr>
    </w:p>
    <w:p w14:paraId="3C8C5FA0" w14:textId="77777777" w:rsidR="001D4B61" w:rsidRPr="00DE7F61" w:rsidRDefault="001D4B61" w:rsidP="001D4B61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DE7F61">
        <w:rPr>
          <w:rFonts w:ascii="Times New Roman" w:hAnsi="Times New Roman" w:cs="Times New Roman"/>
          <w:b/>
          <w:bCs/>
          <w:sz w:val="40"/>
          <w:szCs w:val="40"/>
          <w:lang w:val="en-IN"/>
        </w:rPr>
        <w:t xml:space="preserve">MODULE </w:t>
      </w:r>
      <w:proofErr w:type="gramStart"/>
      <w:r w:rsidRPr="00DE7F61">
        <w:rPr>
          <w:rFonts w:ascii="Times New Roman" w:hAnsi="Times New Roman" w:cs="Times New Roman"/>
          <w:b/>
          <w:bCs/>
          <w:sz w:val="40"/>
          <w:szCs w:val="40"/>
          <w:lang w:val="en-IN"/>
        </w:rPr>
        <w:t>1 :</w:t>
      </w:r>
      <w:proofErr w:type="gramEnd"/>
      <w:r w:rsidRPr="00DE7F61">
        <w:rPr>
          <w:rFonts w:ascii="Times New Roman" w:hAnsi="Times New Roman" w:cs="Times New Roman"/>
          <w:b/>
          <w:bCs/>
          <w:sz w:val="40"/>
          <w:szCs w:val="40"/>
          <w:lang w:val="en-IN"/>
        </w:rPr>
        <w:t xml:space="preserve"> Design Pattern and Principles</w:t>
      </w:r>
    </w:p>
    <w:p w14:paraId="703D6499" w14:textId="77777777" w:rsidR="001D4B61" w:rsidRDefault="001D4B61" w:rsidP="001D4B61">
      <w:pPr>
        <w:jc w:val="center"/>
        <w:rPr>
          <w:b/>
          <w:bCs/>
          <w:sz w:val="40"/>
          <w:szCs w:val="40"/>
          <w:lang w:val="en-IN"/>
        </w:rPr>
      </w:pPr>
    </w:p>
    <w:p w14:paraId="7E493BDD" w14:textId="77777777" w:rsidR="001D4B61" w:rsidRDefault="001D4B61" w:rsidP="001D4B61">
      <w:pPr>
        <w:jc w:val="center"/>
        <w:rPr>
          <w:b/>
          <w:bCs/>
          <w:sz w:val="40"/>
          <w:szCs w:val="40"/>
          <w:lang w:val="en-IN"/>
        </w:rPr>
      </w:pPr>
    </w:p>
    <w:p w14:paraId="5A8A77E8" w14:textId="77777777" w:rsidR="001D4B61" w:rsidRDefault="001D4B61" w:rsidP="001D4B61">
      <w:pPr>
        <w:jc w:val="center"/>
        <w:rPr>
          <w:b/>
          <w:bCs/>
          <w:sz w:val="40"/>
          <w:szCs w:val="40"/>
          <w:lang w:val="en-IN"/>
        </w:rPr>
      </w:pPr>
    </w:p>
    <w:p w14:paraId="0D26EB68" w14:textId="77777777" w:rsidR="001D4B61" w:rsidRDefault="001D4B61" w:rsidP="001D4B61">
      <w:pPr>
        <w:spacing w:before="100" w:beforeAutospacing="1"/>
        <w:ind w:left="283"/>
        <w:jc w:val="center"/>
        <w:rPr>
          <w:b/>
          <w:bCs/>
          <w:sz w:val="40"/>
          <w:szCs w:val="40"/>
          <w:lang w:val="en-IN"/>
        </w:rPr>
      </w:pPr>
    </w:p>
    <w:p w14:paraId="2921AC61" w14:textId="77777777" w:rsidR="001D4B61" w:rsidRDefault="001D4B61" w:rsidP="001D4B61">
      <w:pPr>
        <w:jc w:val="center"/>
        <w:rPr>
          <w:b/>
          <w:bCs/>
          <w:sz w:val="40"/>
          <w:szCs w:val="40"/>
          <w:lang w:val="en-IN"/>
        </w:rPr>
      </w:pPr>
    </w:p>
    <w:p w14:paraId="0BDED68A" w14:textId="77777777" w:rsidR="001D4B61" w:rsidRDefault="001D4B61" w:rsidP="001D4B61">
      <w:pPr>
        <w:jc w:val="center"/>
        <w:rPr>
          <w:b/>
          <w:bCs/>
          <w:sz w:val="40"/>
          <w:szCs w:val="40"/>
          <w:lang w:val="en-IN"/>
        </w:rPr>
      </w:pPr>
    </w:p>
    <w:p w14:paraId="7ED922AD" w14:textId="77777777" w:rsidR="001D4B61" w:rsidRPr="00DE7F61" w:rsidRDefault="001D4B61" w:rsidP="001D4B61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</w:p>
    <w:p w14:paraId="6B14500A" w14:textId="314F4A1D" w:rsidR="001D4B61" w:rsidRPr="00DE7F61" w:rsidRDefault="001D4B61" w:rsidP="001D4B6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E7F6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NAME             </w:t>
      </w:r>
      <w:proofErr w:type="gramStart"/>
      <w:r w:rsidR="00DE7F6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 </w:t>
      </w:r>
      <w:r w:rsidRPr="00DE7F61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proofErr w:type="gramEnd"/>
      <w:r w:rsidRPr="00DE7F6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DE7F61">
        <w:rPr>
          <w:rFonts w:ascii="Times New Roman" w:hAnsi="Times New Roman" w:cs="Times New Roman"/>
          <w:b/>
          <w:bCs/>
          <w:sz w:val="28"/>
          <w:szCs w:val="28"/>
          <w:lang w:val="en-IN"/>
        </w:rPr>
        <w:tab/>
      </w:r>
      <w:r w:rsidR="00433F26">
        <w:rPr>
          <w:rFonts w:ascii="Times New Roman" w:hAnsi="Times New Roman" w:cs="Times New Roman"/>
          <w:b/>
          <w:bCs/>
          <w:sz w:val="28"/>
          <w:szCs w:val="28"/>
          <w:lang w:val="en-IN"/>
        </w:rPr>
        <w:t>Nishanth P</w:t>
      </w:r>
    </w:p>
    <w:p w14:paraId="07E950DF" w14:textId="359BA2FA" w:rsidR="001D4B61" w:rsidRDefault="001D4B61" w:rsidP="001D4B61"/>
    <w:p w14:paraId="2EC81861" w14:textId="77777777" w:rsidR="001D4B61" w:rsidRDefault="001D4B61">
      <w:r>
        <w:br w:type="page"/>
      </w:r>
    </w:p>
    <w:p w14:paraId="43EEA779" w14:textId="3BB63FFA" w:rsidR="001D4B61" w:rsidRDefault="001D4B61" w:rsidP="001D4B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4B61">
        <w:rPr>
          <w:rFonts w:ascii="Times New Roman" w:hAnsi="Times New Roman" w:cs="Times New Roman"/>
          <w:b/>
          <w:bCs/>
          <w:sz w:val="24"/>
          <w:szCs w:val="24"/>
        </w:rPr>
        <w:lastRenderedPageBreak/>
        <w:t>Exercise 1 : Implementing the Singleton Pattern</w:t>
      </w:r>
    </w:p>
    <w:p w14:paraId="61CE2440" w14:textId="77777777" w:rsidR="001D4B61" w:rsidRDefault="001D4B61" w:rsidP="001D4B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DBAFFC" w14:textId="7232B0FA" w:rsidR="001D4B61" w:rsidRDefault="001D4B61" w:rsidP="001D4B6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Given Scenario :</w:t>
      </w:r>
    </w:p>
    <w:p w14:paraId="111F09EC" w14:textId="77777777" w:rsidR="001D4B61" w:rsidRDefault="001D4B61" w:rsidP="001D4B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5C6A72" w14:textId="1DF3FC7D" w:rsidR="001D4B61" w:rsidRPr="001D4B61" w:rsidRDefault="001D4B61" w:rsidP="001D4B61">
      <w:pPr>
        <w:rPr>
          <w:rFonts w:ascii="Times New Roman" w:hAnsi="Times New Roman" w:cs="Times New Roman"/>
          <w:sz w:val="24"/>
          <w:szCs w:val="24"/>
        </w:rPr>
      </w:pPr>
      <w:r w:rsidRPr="001D4B61">
        <w:rPr>
          <w:rFonts w:ascii="Times New Roman" w:hAnsi="Times New Roman" w:cs="Times New Roman"/>
          <w:sz w:val="24"/>
          <w:szCs w:val="24"/>
        </w:rPr>
        <w:t>You need to ensure that a logging utility class in your application has only one instance throughout the application lifecycle to ensure consistent logging</w:t>
      </w:r>
    </w:p>
    <w:p w14:paraId="0C31840A" w14:textId="77777777" w:rsidR="001D4B61" w:rsidRDefault="001D4B61" w:rsidP="001D4B61">
      <w:pPr>
        <w:rPr>
          <w:rFonts w:ascii="Times New Roman" w:hAnsi="Times New Roman" w:cs="Times New Roman"/>
        </w:rPr>
      </w:pPr>
    </w:p>
    <w:p w14:paraId="2A8D12E9" w14:textId="5A4FF787" w:rsidR="001D4B61" w:rsidRPr="001D4B61" w:rsidRDefault="001D4B61" w:rsidP="001D4B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4B61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BCC6E24" w14:textId="77777777" w:rsidR="001D4B61" w:rsidRDefault="001D4B61" w:rsidP="001D4B61"/>
    <w:p w14:paraId="328F6AB6" w14:textId="70F4D961" w:rsidR="001D4B61" w:rsidRDefault="001D4B61" w:rsidP="001D4B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4B61">
        <w:rPr>
          <w:rFonts w:ascii="Times New Roman" w:hAnsi="Times New Roman" w:cs="Times New Roman"/>
          <w:b/>
          <w:bCs/>
          <w:sz w:val="24"/>
          <w:szCs w:val="24"/>
        </w:rPr>
        <w:t>Logger.java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6C53CC3" w14:textId="77777777" w:rsidR="001D4B61" w:rsidRDefault="001D4B61" w:rsidP="001D4B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DE4A2A" w14:textId="77777777" w:rsid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B6A2E">
        <w:rPr>
          <w:rFonts w:ascii="Times New Roman" w:hAnsi="Times New Roman" w:cs="Times New Roman"/>
          <w:sz w:val="24"/>
          <w:szCs w:val="24"/>
          <w:lang w:val="en-IN"/>
        </w:rPr>
        <w:t>public class Logger {</w:t>
      </w:r>
    </w:p>
    <w:p w14:paraId="1432F22D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AD00201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B6A2E">
        <w:rPr>
          <w:rFonts w:ascii="Times New Roman" w:hAnsi="Times New Roman" w:cs="Times New Roman"/>
          <w:sz w:val="24"/>
          <w:szCs w:val="24"/>
          <w:lang w:val="en-IN"/>
        </w:rPr>
        <w:t>    private static Logger instance;</w:t>
      </w:r>
    </w:p>
    <w:p w14:paraId="68E9A48C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EFB74A0" w14:textId="0FB61FAE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B6A2E">
        <w:rPr>
          <w:rFonts w:ascii="Times New Roman" w:hAnsi="Times New Roman" w:cs="Times New Roman"/>
          <w:sz w:val="24"/>
          <w:szCs w:val="24"/>
          <w:lang w:val="en-IN"/>
        </w:rPr>
        <w:t xml:space="preserve">    private </w:t>
      </w:r>
      <w:proofErr w:type="gramStart"/>
      <w:r w:rsidRPr="005B6A2E">
        <w:rPr>
          <w:rFonts w:ascii="Times New Roman" w:hAnsi="Times New Roman" w:cs="Times New Roman"/>
          <w:sz w:val="24"/>
          <w:szCs w:val="24"/>
          <w:lang w:val="en-IN"/>
        </w:rPr>
        <w:t>Logger(</w:t>
      </w:r>
      <w:proofErr w:type="gramEnd"/>
      <w:r w:rsidRPr="005B6A2E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371E994D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B6A2E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5B6A2E">
        <w:rPr>
          <w:rFonts w:ascii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5B6A2E">
        <w:rPr>
          <w:rFonts w:ascii="Times New Roman" w:hAnsi="Times New Roman" w:cs="Times New Roman"/>
          <w:sz w:val="24"/>
          <w:szCs w:val="24"/>
          <w:lang w:val="en-IN"/>
        </w:rPr>
        <w:t>("Logger initialized successfully...");</w:t>
      </w:r>
    </w:p>
    <w:p w14:paraId="2BEBF405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B6A2E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15FD1D84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A61FF2F" w14:textId="77777777" w:rsid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B6A2E">
        <w:rPr>
          <w:rFonts w:ascii="Times New Roman" w:hAnsi="Times New Roman" w:cs="Times New Roman"/>
          <w:sz w:val="24"/>
          <w:szCs w:val="24"/>
          <w:lang w:val="en-IN"/>
        </w:rPr>
        <w:t xml:space="preserve">    public static Logger </w:t>
      </w:r>
      <w:proofErr w:type="spellStart"/>
      <w:proofErr w:type="gramStart"/>
      <w:r w:rsidRPr="005B6A2E">
        <w:rPr>
          <w:rFonts w:ascii="Times New Roman" w:hAnsi="Times New Roman" w:cs="Times New Roman"/>
          <w:sz w:val="24"/>
          <w:szCs w:val="24"/>
          <w:lang w:val="en-IN"/>
        </w:rPr>
        <w:t>getInstance</w:t>
      </w:r>
      <w:proofErr w:type="spellEnd"/>
      <w:r w:rsidRPr="005B6A2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B6A2E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594AEF3B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C878AB0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B6A2E">
        <w:rPr>
          <w:rFonts w:ascii="Times New Roman" w:hAnsi="Times New Roman" w:cs="Times New Roman"/>
          <w:sz w:val="24"/>
          <w:szCs w:val="24"/>
          <w:lang w:val="en-IN"/>
        </w:rPr>
        <w:t>        if (instance == null) {</w:t>
      </w:r>
    </w:p>
    <w:p w14:paraId="46E048E5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B6A2E">
        <w:rPr>
          <w:rFonts w:ascii="Times New Roman" w:hAnsi="Times New Roman" w:cs="Times New Roman"/>
          <w:sz w:val="24"/>
          <w:szCs w:val="24"/>
          <w:lang w:val="en-IN"/>
        </w:rPr>
        <w:t xml:space="preserve">            instance = new </w:t>
      </w:r>
      <w:proofErr w:type="gramStart"/>
      <w:r w:rsidRPr="005B6A2E">
        <w:rPr>
          <w:rFonts w:ascii="Times New Roman" w:hAnsi="Times New Roman" w:cs="Times New Roman"/>
          <w:sz w:val="24"/>
          <w:szCs w:val="24"/>
          <w:lang w:val="en-IN"/>
        </w:rPr>
        <w:t>Logger(</w:t>
      </w:r>
      <w:proofErr w:type="gramEnd"/>
      <w:r w:rsidRPr="005B6A2E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2559538F" w14:textId="77777777" w:rsid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B6A2E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5CEA0F1F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EE74AAC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B6A2E">
        <w:rPr>
          <w:rFonts w:ascii="Times New Roman" w:hAnsi="Times New Roman" w:cs="Times New Roman"/>
          <w:sz w:val="24"/>
          <w:szCs w:val="24"/>
          <w:lang w:val="en-IN"/>
        </w:rPr>
        <w:t>        return instance;</w:t>
      </w:r>
    </w:p>
    <w:p w14:paraId="3A288B64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B6A2E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40784C2D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20F33CF" w14:textId="77777777" w:rsid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B6A2E">
        <w:rPr>
          <w:rFonts w:ascii="Times New Roman" w:hAnsi="Times New Roman" w:cs="Times New Roman"/>
          <w:sz w:val="24"/>
          <w:szCs w:val="24"/>
          <w:lang w:val="en-IN"/>
        </w:rPr>
        <w:t xml:space="preserve">    public void </w:t>
      </w:r>
      <w:proofErr w:type="gramStart"/>
      <w:r w:rsidRPr="005B6A2E">
        <w:rPr>
          <w:rFonts w:ascii="Times New Roman" w:hAnsi="Times New Roman" w:cs="Times New Roman"/>
          <w:sz w:val="24"/>
          <w:szCs w:val="24"/>
          <w:lang w:val="en-IN"/>
        </w:rPr>
        <w:t>log(</w:t>
      </w:r>
      <w:proofErr w:type="gramEnd"/>
      <w:r w:rsidRPr="005B6A2E">
        <w:rPr>
          <w:rFonts w:ascii="Times New Roman" w:hAnsi="Times New Roman" w:cs="Times New Roman"/>
          <w:sz w:val="24"/>
          <w:szCs w:val="24"/>
          <w:lang w:val="en-IN"/>
        </w:rPr>
        <w:t xml:space="preserve">String </w:t>
      </w:r>
      <w:proofErr w:type="spellStart"/>
      <w:r w:rsidRPr="005B6A2E">
        <w:rPr>
          <w:rFonts w:ascii="Times New Roman" w:hAnsi="Times New Roman" w:cs="Times New Roman"/>
          <w:sz w:val="24"/>
          <w:szCs w:val="24"/>
          <w:lang w:val="en-IN"/>
        </w:rPr>
        <w:t>msg</w:t>
      </w:r>
      <w:proofErr w:type="spellEnd"/>
      <w:r w:rsidRPr="005B6A2E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6AAF613E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C4387C1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B6A2E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5B6A2E">
        <w:rPr>
          <w:rFonts w:ascii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5B6A2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5B6A2E">
        <w:rPr>
          <w:rFonts w:ascii="Times New Roman" w:hAnsi="Times New Roman" w:cs="Times New Roman"/>
          <w:sz w:val="24"/>
          <w:szCs w:val="24"/>
          <w:lang w:val="en-IN"/>
        </w:rPr>
        <w:t>msg</w:t>
      </w:r>
      <w:proofErr w:type="spellEnd"/>
      <w:r w:rsidRPr="005B6A2E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45BBE51C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B6A2E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54512F86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B6A2E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4E655B4A" w14:textId="77777777" w:rsidR="001D4B61" w:rsidRDefault="001D4B61" w:rsidP="001D4B61">
      <w:pPr>
        <w:rPr>
          <w:rFonts w:ascii="Times New Roman" w:hAnsi="Times New Roman" w:cs="Times New Roman"/>
          <w:sz w:val="24"/>
          <w:szCs w:val="24"/>
        </w:rPr>
      </w:pPr>
    </w:p>
    <w:p w14:paraId="4437C3C5" w14:textId="4DFB5B97" w:rsidR="005B6A2E" w:rsidRDefault="005B6A2E" w:rsidP="001D4B6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Main.java:</w:t>
      </w:r>
    </w:p>
    <w:p w14:paraId="6AA51ADF" w14:textId="77777777" w:rsidR="005B6A2E" w:rsidRDefault="005B6A2E" w:rsidP="001D4B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B06353" w14:textId="77777777" w:rsid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B6A2E">
        <w:rPr>
          <w:rFonts w:ascii="Times New Roman" w:hAnsi="Times New Roman" w:cs="Times New Roman"/>
          <w:sz w:val="24"/>
          <w:szCs w:val="24"/>
          <w:lang w:val="en-IN"/>
        </w:rPr>
        <w:t>public class Main {</w:t>
      </w:r>
    </w:p>
    <w:p w14:paraId="6A299FB3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EDF360E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B6A2E">
        <w:rPr>
          <w:rFonts w:ascii="Times New Roman" w:hAnsi="Times New Roman" w:cs="Times New Roman"/>
          <w:sz w:val="24"/>
          <w:szCs w:val="24"/>
          <w:lang w:val="en-IN"/>
        </w:rPr>
        <w:t xml:space="preserve">    public static void </w:t>
      </w:r>
      <w:proofErr w:type="gramStart"/>
      <w:r w:rsidRPr="005B6A2E">
        <w:rPr>
          <w:rFonts w:ascii="Times New Roman" w:hAnsi="Times New Roman" w:cs="Times New Roman"/>
          <w:sz w:val="24"/>
          <w:szCs w:val="24"/>
          <w:lang w:val="en-IN"/>
        </w:rPr>
        <w:t>main(String[</w:t>
      </w:r>
      <w:proofErr w:type="gramEnd"/>
      <w:r w:rsidRPr="005B6A2E">
        <w:rPr>
          <w:rFonts w:ascii="Times New Roman" w:hAnsi="Times New Roman" w:cs="Times New Roman"/>
          <w:sz w:val="24"/>
          <w:szCs w:val="24"/>
          <w:lang w:val="en-IN"/>
        </w:rPr>
        <w:t xml:space="preserve">] </w:t>
      </w:r>
      <w:proofErr w:type="spellStart"/>
      <w:r w:rsidRPr="005B6A2E">
        <w:rPr>
          <w:rFonts w:ascii="Times New Roman" w:hAnsi="Times New Roman" w:cs="Times New Roman"/>
          <w:sz w:val="24"/>
          <w:szCs w:val="24"/>
          <w:lang w:val="en-IN"/>
        </w:rPr>
        <w:t>args</w:t>
      </w:r>
      <w:proofErr w:type="spellEnd"/>
      <w:r w:rsidRPr="005B6A2E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742974D3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573B644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B6A2E">
        <w:rPr>
          <w:rFonts w:ascii="Times New Roman" w:hAnsi="Times New Roman" w:cs="Times New Roman"/>
          <w:sz w:val="24"/>
          <w:szCs w:val="24"/>
          <w:lang w:val="en-IN"/>
        </w:rPr>
        <w:t xml:space="preserve">        Logger logger1 = </w:t>
      </w:r>
      <w:proofErr w:type="spellStart"/>
      <w:r w:rsidRPr="005B6A2E">
        <w:rPr>
          <w:rFonts w:ascii="Times New Roman" w:hAnsi="Times New Roman" w:cs="Times New Roman"/>
          <w:sz w:val="24"/>
          <w:szCs w:val="24"/>
          <w:lang w:val="en-IN"/>
        </w:rPr>
        <w:t>Logger.getInstance</w:t>
      </w:r>
      <w:proofErr w:type="spellEnd"/>
      <w:r w:rsidRPr="005B6A2E">
        <w:rPr>
          <w:rFonts w:ascii="Times New Roman" w:hAnsi="Times New Roman" w:cs="Times New Roman"/>
          <w:sz w:val="24"/>
          <w:szCs w:val="24"/>
          <w:lang w:val="en-IN"/>
        </w:rPr>
        <w:t>();</w:t>
      </w:r>
    </w:p>
    <w:p w14:paraId="73243308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B6A2E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5B6A2E">
        <w:rPr>
          <w:rFonts w:ascii="Times New Roman" w:hAnsi="Times New Roman" w:cs="Times New Roman"/>
          <w:sz w:val="24"/>
          <w:szCs w:val="24"/>
          <w:lang w:val="en-IN"/>
        </w:rPr>
        <w:t>logger1.log(</w:t>
      </w:r>
      <w:proofErr w:type="gramEnd"/>
      <w:r w:rsidRPr="005B6A2E">
        <w:rPr>
          <w:rFonts w:ascii="Times New Roman" w:hAnsi="Times New Roman" w:cs="Times New Roman"/>
          <w:sz w:val="24"/>
          <w:szCs w:val="24"/>
          <w:lang w:val="en-IN"/>
        </w:rPr>
        <w:t>"First log message");</w:t>
      </w:r>
    </w:p>
    <w:p w14:paraId="4EC69C23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460C9A6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B6A2E">
        <w:rPr>
          <w:rFonts w:ascii="Times New Roman" w:hAnsi="Times New Roman" w:cs="Times New Roman"/>
          <w:sz w:val="24"/>
          <w:szCs w:val="24"/>
          <w:lang w:val="en-IN"/>
        </w:rPr>
        <w:t xml:space="preserve">        Logger logger2 = </w:t>
      </w:r>
      <w:proofErr w:type="spellStart"/>
      <w:r w:rsidRPr="005B6A2E">
        <w:rPr>
          <w:rFonts w:ascii="Times New Roman" w:hAnsi="Times New Roman" w:cs="Times New Roman"/>
          <w:sz w:val="24"/>
          <w:szCs w:val="24"/>
          <w:lang w:val="en-IN"/>
        </w:rPr>
        <w:t>Logger.getInstance</w:t>
      </w:r>
      <w:proofErr w:type="spellEnd"/>
      <w:r w:rsidRPr="005B6A2E">
        <w:rPr>
          <w:rFonts w:ascii="Times New Roman" w:hAnsi="Times New Roman" w:cs="Times New Roman"/>
          <w:sz w:val="24"/>
          <w:szCs w:val="24"/>
          <w:lang w:val="en-IN"/>
        </w:rPr>
        <w:t>();</w:t>
      </w:r>
    </w:p>
    <w:p w14:paraId="0024C478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B6A2E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5B6A2E">
        <w:rPr>
          <w:rFonts w:ascii="Times New Roman" w:hAnsi="Times New Roman" w:cs="Times New Roman"/>
          <w:sz w:val="24"/>
          <w:szCs w:val="24"/>
          <w:lang w:val="en-IN"/>
        </w:rPr>
        <w:t>logger2.log(</w:t>
      </w:r>
      <w:proofErr w:type="gramEnd"/>
      <w:r w:rsidRPr="005B6A2E">
        <w:rPr>
          <w:rFonts w:ascii="Times New Roman" w:hAnsi="Times New Roman" w:cs="Times New Roman"/>
          <w:sz w:val="24"/>
          <w:szCs w:val="24"/>
          <w:lang w:val="en-IN"/>
        </w:rPr>
        <w:t>"Second log message");</w:t>
      </w:r>
    </w:p>
    <w:p w14:paraId="1D91D6EF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EEF5029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B6A2E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        </w:t>
      </w:r>
      <w:proofErr w:type="spellStart"/>
      <w:r w:rsidRPr="005B6A2E">
        <w:rPr>
          <w:rFonts w:ascii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5B6A2E">
        <w:rPr>
          <w:rFonts w:ascii="Times New Roman" w:hAnsi="Times New Roman" w:cs="Times New Roman"/>
          <w:sz w:val="24"/>
          <w:szCs w:val="24"/>
          <w:lang w:val="en-IN"/>
        </w:rPr>
        <w:t>("Same instance? " + (logger1 == logger2));</w:t>
      </w:r>
    </w:p>
    <w:p w14:paraId="3DE32C1B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B6A2E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4F1FE159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B6A2E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6200F72C" w14:textId="77777777" w:rsidR="005B6A2E" w:rsidRDefault="005B6A2E" w:rsidP="001D4B61">
      <w:pPr>
        <w:rPr>
          <w:rFonts w:ascii="Times New Roman" w:hAnsi="Times New Roman" w:cs="Times New Roman"/>
          <w:sz w:val="24"/>
          <w:szCs w:val="24"/>
        </w:rPr>
      </w:pPr>
    </w:p>
    <w:p w14:paraId="0593929A" w14:textId="77777777" w:rsidR="005B6A2E" w:rsidRDefault="005B6A2E" w:rsidP="001D4B61">
      <w:pPr>
        <w:rPr>
          <w:rFonts w:ascii="Times New Roman" w:hAnsi="Times New Roman" w:cs="Times New Roman"/>
          <w:sz w:val="24"/>
          <w:szCs w:val="24"/>
        </w:rPr>
      </w:pPr>
    </w:p>
    <w:p w14:paraId="081190A0" w14:textId="54D5D0E5" w:rsidR="005B6A2E" w:rsidRDefault="005B6A2E" w:rsidP="001D4B6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2D7AA03" w14:textId="77777777" w:rsidR="005B6A2E" w:rsidRDefault="005B6A2E" w:rsidP="001D4B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9D51C3" w14:textId="77777777" w:rsidR="005B6A2E" w:rsidRDefault="005B6A2E" w:rsidP="001D4B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81527C" w14:textId="32E1B825" w:rsidR="005B6A2E" w:rsidRPr="005B6A2E" w:rsidRDefault="005B6A2E" w:rsidP="001D4B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6A2E">
        <w:rPr>
          <w:rFonts w:ascii="Times New Roman" w:hAnsi="Times New Roman" w:cs="Times New Roman"/>
          <w:b/>
          <w:bCs/>
          <w:noProof/>
          <w:sz w:val="24"/>
          <w:szCs w:val="24"/>
          <w:lang w:val="en-IN" w:eastAsia="en-IN"/>
        </w:rPr>
        <w:drawing>
          <wp:inline distT="0" distB="0" distL="0" distR="0" wp14:anchorId="1862284E" wp14:editId="546662DB">
            <wp:extent cx="5943600" cy="1047115"/>
            <wp:effectExtent l="0" t="0" r="0" b="635"/>
            <wp:docPr id="154439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911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472CB" w14:textId="26FA5C39" w:rsidR="001D4B61" w:rsidRPr="001D4B61" w:rsidRDefault="001D4B61" w:rsidP="001D4B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3BDBA4" w14:textId="77777777" w:rsidR="001D4B61" w:rsidRDefault="001D4B61">
      <w:r>
        <w:br w:type="page"/>
      </w:r>
    </w:p>
    <w:p w14:paraId="6E780954" w14:textId="77777777" w:rsidR="005B6A2E" w:rsidRPr="004155B9" w:rsidRDefault="005B6A2E" w:rsidP="005B6A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55B9">
        <w:rPr>
          <w:rFonts w:ascii="Times New Roman" w:hAnsi="Times New Roman" w:cs="Times New Roman"/>
          <w:b/>
          <w:bCs/>
          <w:sz w:val="24"/>
          <w:szCs w:val="24"/>
        </w:rPr>
        <w:lastRenderedPageBreak/>
        <w:t>Exercise 2: Implementing the Factory Method Pattern</w:t>
      </w:r>
    </w:p>
    <w:p w14:paraId="434DE6DE" w14:textId="77777777" w:rsidR="005B6A2E" w:rsidRPr="004155B9" w:rsidRDefault="005B6A2E" w:rsidP="005B6A2E">
      <w:pPr>
        <w:rPr>
          <w:rFonts w:ascii="Times New Roman" w:hAnsi="Times New Roman" w:cs="Times New Roman"/>
          <w:sz w:val="24"/>
          <w:szCs w:val="24"/>
        </w:rPr>
      </w:pPr>
    </w:p>
    <w:p w14:paraId="50A95080" w14:textId="77777777" w:rsidR="005B6A2E" w:rsidRPr="004155B9" w:rsidRDefault="005B6A2E" w:rsidP="005B6A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55B9">
        <w:rPr>
          <w:rFonts w:ascii="Times New Roman" w:hAnsi="Times New Roman" w:cs="Times New Roman"/>
          <w:b/>
          <w:bCs/>
          <w:sz w:val="24"/>
          <w:szCs w:val="24"/>
        </w:rPr>
        <w:t>Given Scenario:</w:t>
      </w:r>
    </w:p>
    <w:p w14:paraId="0E0AC731" w14:textId="43D154A7" w:rsidR="005B6A2E" w:rsidRPr="004155B9" w:rsidRDefault="005B6A2E" w:rsidP="005B6A2E">
      <w:pPr>
        <w:rPr>
          <w:rFonts w:ascii="Times New Roman" w:hAnsi="Times New Roman" w:cs="Times New Roman"/>
          <w:sz w:val="24"/>
          <w:szCs w:val="24"/>
        </w:rPr>
      </w:pPr>
      <w:r w:rsidRPr="004155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885706" w14:textId="77777777" w:rsidR="005B6A2E" w:rsidRPr="004155B9" w:rsidRDefault="005B6A2E" w:rsidP="005B6A2E">
      <w:pPr>
        <w:rPr>
          <w:rFonts w:ascii="Times New Roman" w:hAnsi="Times New Roman" w:cs="Times New Roman"/>
          <w:sz w:val="24"/>
          <w:szCs w:val="24"/>
        </w:rPr>
      </w:pPr>
      <w:r w:rsidRPr="004155B9">
        <w:rPr>
          <w:rFonts w:ascii="Times New Roman" w:hAnsi="Times New Roman" w:cs="Times New Roman"/>
          <w:sz w:val="24"/>
          <w:szCs w:val="24"/>
        </w:rPr>
        <w:t>You are developing a document management system that needs to create different types of documents (e.g., Word, PDF, Excel). Use the Factory Method Pattern to achieve this.</w:t>
      </w:r>
    </w:p>
    <w:p w14:paraId="5E76E33E" w14:textId="50150308" w:rsidR="001D4B61" w:rsidRPr="004155B9" w:rsidRDefault="001D4B61" w:rsidP="001D4B61">
      <w:pPr>
        <w:rPr>
          <w:rFonts w:ascii="Times New Roman" w:hAnsi="Times New Roman" w:cs="Times New Roman"/>
          <w:sz w:val="24"/>
          <w:szCs w:val="24"/>
        </w:rPr>
      </w:pPr>
    </w:p>
    <w:p w14:paraId="3D960023" w14:textId="18864705" w:rsidR="005B6A2E" w:rsidRPr="004155B9" w:rsidRDefault="003C0F07" w:rsidP="001D4B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55B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A55DB62" w14:textId="77777777" w:rsidR="003C0F07" w:rsidRPr="004155B9" w:rsidRDefault="003C0F07" w:rsidP="001D4B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1D3535" w14:textId="7D883733" w:rsidR="004155B9" w:rsidRPr="004155B9" w:rsidRDefault="004155B9" w:rsidP="004155B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155B9">
        <w:rPr>
          <w:rFonts w:ascii="Times New Roman" w:hAnsi="Times New Roman" w:cs="Times New Roman"/>
          <w:b/>
          <w:bCs/>
          <w:sz w:val="24"/>
          <w:szCs w:val="24"/>
          <w:lang w:val="en-IN"/>
        </w:rPr>
        <w:t>Document.java:</w:t>
      </w:r>
    </w:p>
    <w:p w14:paraId="29EAED90" w14:textId="77777777" w:rsidR="004155B9" w:rsidRPr="004155B9" w:rsidRDefault="004155B9" w:rsidP="004155B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68F008E" w14:textId="77777777" w:rsidR="004155B9" w:rsidRPr="004155B9" w:rsidRDefault="004155B9" w:rsidP="004155B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155B9">
        <w:rPr>
          <w:rFonts w:ascii="Times New Roman" w:hAnsi="Times New Roman" w:cs="Times New Roman"/>
          <w:sz w:val="24"/>
          <w:szCs w:val="24"/>
          <w:lang w:val="en-IN"/>
        </w:rPr>
        <w:t>public interface Document {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void </w:t>
      </w:r>
      <w:proofErr w:type="gramStart"/>
      <w:r w:rsidRPr="004155B9">
        <w:rPr>
          <w:rFonts w:ascii="Times New Roman" w:hAnsi="Times New Roman" w:cs="Times New Roman"/>
          <w:sz w:val="24"/>
          <w:szCs w:val="24"/>
          <w:lang w:val="en-IN"/>
        </w:rPr>
        <w:t>open(</w:t>
      </w:r>
      <w:proofErr w:type="gramEnd"/>
      <w:r w:rsidRPr="004155B9">
        <w:rPr>
          <w:rFonts w:ascii="Times New Roman" w:hAnsi="Times New Roman" w:cs="Times New Roman"/>
          <w:sz w:val="24"/>
          <w:szCs w:val="24"/>
          <w:lang w:val="en-IN"/>
        </w:rPr>
        <w:t>);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319D60EE" w14:textId="77777777" w:rsidR="003C0F07" w:rsidRPr="004155B9" w:rsidRDefault="003C0F07" w:rsidP="001D4B61">
      <w:pPr>
        <w:rPr>
          <w:rFonts w:ascii="Times New Roman" w:hAnsi="Times New Roman" w:cs="Times New Roman"/>
          <w:sz w:val="24"/>
          <w:szCs w:val="24"/>
        </w:rPr>
      </w:pPr>
    </w:p>
    <w:p w14:paraId="2BAA6CAF" w14:textId="77777777" w:rsidR="004155B9" w:rsidRPr="004155B9" w:rsidRDefault="004155B9" w:rsidP="001D4B61">
      <w:pPr>
        <w:rPr>
          <w:rFonts w:ascii="Times New Roman" w:hAnsi="Times New Roman" w:cs="Times New Roman"/>
          <w:sz w:val="24"/>
          <w:szCs w:val="24"/>
        </w:rPr>
      </w:pPr>
    </w:p>
    <w:p w14:paraId="5D4FA35F" w14:textId="11B8C635" w:rsidR="004155B9" w:rsidRPr="004155B9" w:rsidRDefault="004155B9" w:rsidP="004155B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155B9">
        <w:rPr>
          <w:rFonts w:ascii="Times New Roman" w:hAnsi="Times New Roman" w:cs="Times New Roman"/>
          <w:b/>
          <w:bCs/>
          <w:sz w:val="24"/>
          <w:szCs w:val="24"/>
          <w:lang w:val="en-IN"/>
        </w:rPr>
        <w:t>WordDocument.java:</w:t>
      </w:r>
    </w:p>
    <w:p w14:paraId="70C7C6C6" w14:textId="77777777" w:rsidR="004155B9" w:rsidRPr="004155B9" w:rsidRDefault="004155B9" w:rsidP="004155B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FFB2084" w14:textId="77777777" w:rsidR="004155B9" w:rsidRPr="004155B9" w:rsidRDefault="004155B9" w:rsidP="004155B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public class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WordDocument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 implements Document {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@Override</w:t>
      </w:r>
    </w:p>
    <w:p w14:paraId="533B57D7" w14:textId="3B218514" w:rsidR="004155B9" w:rsidRPr="004155B9" w:rsidRDefault="004155B9" w:rsidP="004155B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public void </w:t>
      </w:r>
      <w:proofErr w:type="gramStart"/>
      <w:r w:rsidRPr="004155B9">
        <w:rPr>
          <w:rFonts w:ascii="Times New Roman" w:hAnsi="Times New Roman" w:cs="Times New Roman"/>
          <w:sz w:val="24"/>
          <w:szCs w:val="24"/>
          <w:lang w:val="en-IN"/>
        </w:rPr>
        <w:t>open(</w:t>
      </w:r>
      <w:proofErr w:type="gramEnd"/>
      <w:r w:rsidRPr="004155B9">
        <w:rPr>
          <w:rFonts w:ascii="Times New Roman" w:hAnsi="Times New Roman" w:cs="Times New Roman"/>
          <w:sz w:val="24"/>
          <w:szCs w:val="24"/>
          <w:lang w:val="en-IN"/>
        </w:rPr>
        <w:t>) {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>("Opening Word Document...");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</w:t>
      </w:r>
      <w:proofErr w:type="gramStart"/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  }</w:t>
      </w:r>
      <w:proofErr w:type="gramEnd"/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1E0E9912" w14:textId="77777777" w:rsidR="004155B9" w:rsidRPr="004155B9" w:rsidRDefault="004155B9" w:rsidP="004155B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DA8668B" w14:textId="77777777" w:rsidR="004155B9" w:rsidRPr="004155B9" w:rsidRDefault="004155B9" w:rsidP="004155B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EC8147D" w14:textId="27499EE2" w:rsidR="004155B9" w:rsidRPr="004155B9" w:rsidRDefault="004155B9" w:rsidP="004155B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155B9">
        <w:rPr>
          <w:rFonts w:ascii="Times New Roman" w:hAnsi="Times New Roman" w:cs="Times New Roman"/>
          <w:b/>
          <w:bCs/>
          <w:sz w:val="24"/>
          <w:szCs w:val="24"/>
          <w:lang w:val="en-IN"/>
        </w:rPr>
        <w:t>PdfDocument.java:</w:t>
      </w:r>
    </w:p>
    <w:p w14:paraId="7962B64C" w14:textId="77777777" w:rsidR="004155B9" w:rsidRPr="004155B9" w:rsidRDefault="004155B9" w:rsidP="004155B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803B80F" w14:textId="77777777" w:rsidR="004155B9" w:rsidRPr="004155B9" w:rsidRDefault="004155B9" w:rsidP="004155B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public class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PdfDocument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 implements Document {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@Override</w:t>
      </w:r>
    </w:p>
    <w:p w14:paraId="0CC6F5E0" w14:textId="5AF87094" w:rsidR="004155B9" w:rsidRPr="004155B9" w:rsidRDefault="004155B9" w:rsidP="004155B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public void </w:t>
      </w:r>
      <w:proofErr w:type="gramStart"/>
      <w:r w:rsidRPr="004155B9">
        <w:rPr>
          <w:rFonts w:ascii="Times New Roman" w:hAnsi="Times New Roman" w:cs="Times New Roman"/>
          <w:sz w:val="24"/>
          <w:szCs w:val="24"/>
          <w:lang w:val="en-IN"/>
        </w:rPr>
        <w:t>open(</w:t>
      </w:r>
      <w:proofErr w:type="gramEnd"/>
      <w:r w:rsidRPr="004155B9">
        <w:rPr>
          <w:rFonts w:ascii="Times New Roman" w:hAnsi="Times New Roman" w:cs="Times New Roman"/>
          <w:sz w:val="24"/>
          <w:szCs w:val="24"/>
          <w:lang w:val="en-IN"/>
        </w:rPr>
        <w:t>) {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>("Opening PDF Document...");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</w:t>
      </w:r>
      <w:proofErr w:type="gramStart"/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  }</w:t>
      </w:r>
      <w:proofErr w:type="gramEnd"/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123BCAD9" w14:textId="77777777" w:rsidR="004155B9" w:rsidRPr="004155B9" w:rsidRDefault="004155B9" w:rsidP="004155B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10CE361" w14:textId="77777777" w:rsidR="004155B9" w:rsidRPr="004155B9" w:rsidRDefault="004155B9" w:rsidP="004155B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47679B0" w14:textId="77777777" w:rsidR="004155B9" w:rsidRPr="004155B9" w:rsidRDefault="004155B9" w:rsidP="004155B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155B9">
        <w:rPr>
          <w:rFonts w:ascii="Times New Roman" w:hAnsi="Times New Roman" w:cs="Times New Roman"/>
          <w:b/>
          <w:bCs/>
          <w:sz w:val="24"/>
          <w:szCs w:val="24"/>
          <w:lang w:val="en-IN"/>
        </w:rPr>
        <w:t>ExcelDocument.java</w:t>
      </w:r>
    </w:p>
    <w:p w14:paraId="3B58DB52" w14:textId="77777777" w:rsidR="004155B9" w:rsidRPr="004155B9" w:rsidRDefault="004155B9" w:rsidP="004155B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48457CA" w14:textId="77777777" w:rsidR="004155B9" w:rsidRPr="004155B9" w:rsidRDefault="004155B9" w:rsidP="004155B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public class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ExcelDocument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 implements Document {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@Override</w:t>
      </w:r>
    </w:p>
    <w:p w14:paraId="20271886" w14:textId="5AE2A943" w:rsidR="004155B9" w:rsidRPr="004155B9" w:rsidRDefault="004155B9" w:rsidP="004155B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155B9">
        <w:rPr>
          <w:rFonts w:ascii="Times New Roman" w:hAnsi="Times New Roman" w:cs="Times New Roman"/>
          <w:sz w:val="24"/>
          <w:szCs w:val="24"/>
          <w:lang w:val="en-IN"/>
        </w:rPr>
        <w:lastRenderedPageBreak/>
        <w:br/>
        <w:t xml:space="preserve">    public void </w:t>
      </w:r>
      <w:proofErr w:type="gramStart"/>
      <w:r w:rsidRPr="004155B9">
        <w:rPr>
          <w:rFonts w:ascii="Times New Roman" w:hAnsi="Times New Roman" w:cs="Times New Roman"/>
          <w:sz w:val="24"/>
          <w:szCs w:val="24"/>
          <w:lang w:val="en-IN"/>
        </w:rPr>
        <w:t>open(</w:t>
      </w:r>
      <w:proofErr w:type="gramEnd"/>
      <w:r w:rsidRPr="004155B9">
        <w:rPr>
          <w:rFonts w:ascii="Times New Roman" w:hAnsi="Times New Roman" w:cs="Times New Roman"/>
          <w:sz w:val="24"/>
          <w:szCs w:val="24"/>
          <w:lang w:val="en-IN"/>
        </w:rPr>
        <w:t>) {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>("Opening Excel Document...");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</w:t>
      </w:r>
      <w:proofErr w:type="gramStart"/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  }</w:t>
      </w:r>
      <w:proofErr w:type="gramEnd"/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5C6814AE" w14:textId="77777777" w:rsidR="004155B9" w:rsidRPr="004155B9" w:rsidRDefault="004155B9" w:rsidP="004155B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9513027" w14:textId="77777777" w:rsidR="004155B9" w:rsidRPr="004155B9" w:rsidRDefault="004155B9" w:rsidP="004155B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155B9">
        <w:rPr>
          <w:rFonts w:ascii="Times New Roman" w:hAnsi="Times New Roman" w:cs="Times New Roman"/>
          <w:b/>
          <w:bCs/>
          <w:sz w:val="24"/>
          <w:szCs w:val="24"/>
          <w:lang w:val="en-IN"/>
        </w:rPr>
        <w:t>DocumentFactory.java</w:t>
      </w:r>
    </w:p>
    <w:p w14:paraId="0EB09296" w14:textId="77777777" w:rsidR="004155B9" w:rsidRPr="004155B9" w:rsidRDefault="004155B9" w:rsidP="004155B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AB11918" w14:textId="77777777" w:rsidR="004155B9" w:rsidRPr="004155B9" w:rsidRDefault="004155B9" w:rsidP="004155B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public abstract class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DocumentFactory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public abstract Document </w:t>
      </w:r>
      <w:proofErr w:type="spellStart"/>
      <w:proofErr w:type="gramStart"/>
      <w:r w:rsidRPr="004155B9">
        <w:rPr>
          <w:rFonts w:ascii="Times New Roman" w:hAnsi="Times New Roman" w:cs="Times New Roman"/>
          <w:sz w:val="24"/>
          <w:szCs w:val="24"/>
          <w:lang w:val="en-IN"/>
        </w:rPr>
        <w:t>createDocument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4155B9">
        <w:rPr>
          <w:rFonts w:ascii="Times New Roman" w:hAnsi="Times New Roman" w:cs="Times New Roman"/>
          <w:sz w:val="24"/>
          <w:szCs w:val="24"/>
          <w:lang w:val="en-IN"/>
        </w:rPr>
        <w:t>);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42C6DC82" w14:textId="77777777" w:rsidR="004155B9" w:rsidRPr="004155B9" w:rsidRDefault="004155B9" w:rsidP="004155B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F80FE69" w14:textId="77777777" w:rsidR="004155B9" w:rsidRPr="004155B9" w:rsidRDefault="004155B9" w:rsidP="001D4B61">
      <w:pPr>
        <w:rPr>
          <w:rFonts w:ascii="Times New Roman" w:hAnsi="Times New Roman" w:cs="Times New Roman"/>
          <w:sz w:val="24"/>
          <w:szCs w:val="24"/>
        </w:rPr>
      </w:pPr>
    </w:p>
    <w:p w14:paraId="735C6E27" w14:textId="05FDB024" w:rsidR="004155B9" w:rsidRPr="004155B9" w:rsidRDefault="004155B9" w:rsidP="004155B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155B9">
        <w:rPr>
          <w:rFonts w:ascii="Times New Roman" w:hAnsi="Times New Roman" w:cs="Times New Roman"/>
          <w:b/>
          <w:bCs/>
          <w:sz w:val="24"/>
          <w:szCs w:val="24"/>
          <w:lang w:val="en-IN"/>
        </w:rPr>
        <w:t>WordFactory.java:</w:t>
      </w:r>
    </w:p>
    <w:p w14:paraId="089AA141" w14:textId="77777777" w:rsidR="004155B9" w:rsidRPr="004155B9" w:rsidRDefault="004155B9" w:rsidP="004155B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0C13456" w14:textId="77777777" w:rsidR="004155B9" w:rsidRPr="004155B9" w:rsidRDefault="004155B9" w:rsidP="004155B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public class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WordFactory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 extends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DocumentFactory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@Override</w:t>
      </w:r>
    </w:p>
    <w:p w14:paraId="3BFAB8B7" w14:textId="2F28F163" w:rsidR="004155B9" w:rsidRPr="004155B9" w:rsidRDefault="004155B9" w:rsidP="004155B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public Document </w:t>
      </w:r>
      <w:proofErr w:type="spellStart"/>
      <w:proofErr w:type="gramStart"/>
      <w:r w:rsidRPr="004155B9">
        <w:rPr>
          <w:rFonts w:ascii="Times New Roman" w:hAnsi="Times New Roman" w:cs="Times New Roman"/>
          <w:sz w:val="24"/>
          <w:szCs w:val="24"/>
          <w:lang w:val="en-IN"/>
        </w:rPr>
        <w:t>createDocument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4155B9">
        <w:rPr>
          <w:rFonts w:ascii="Times New Roman" w:hAnsi="Times New Roman" w:cs="Times New Roman"/>
          <w:sz w:val="24"/>
          <w:szCs w:val="24"/>
          <w:lang w:val="en-IN"/>
        </w:rPr>
        <w:t>) {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return new </w:t>
      </w:r>
      <w:proofErr w:type="spellStart"/>
      <w:proofErr w:type="gramStart"/>
      <w:r w:rsidRPr="004155B9">
        <w:rPr>
          <w:rFonts w:ascii="Times New Roman" w:hAnsi="Times New Roman" w:cs="Times New Roman"/>
          <w:sz w:val="24"/>
          <w:szCs w:val="24"/>
          <w:lang w:val="en-IN"/>
        </w:rPr>
        <w:t>WordDocument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4155B9">
        <w:rPr>
          <w:rFonts w:ascii="Times New Roman" w:hAnsi="Times New Roman" w:cs="Times New Roman"/>
          <w:sz w:val="24"/>
          <w:szCs w:val="24"/>
          <w:lang w:val="en-IN"/>
        </w:rPr>
        <w:t>);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</w:t>
      </w:r>
      <w:proofErr w:type="gramStart"/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  }</w:t>
      </w:r>
      <w:proofErr w:type="gramEnd"/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1E0EA2F9" w14:textId="77777777" w:rsidR="004155B9" w:rsidRPr="004155B9" w:rsidRDefault="004155B9" w:rsidP="004155B9">
      <w:pPr>
        <w:ind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131F57BA" w14:textId="77777777" w:rsidR="004155B9" w:rsidRPr="004155B9" w:rsidRDefault="004155B9" w:rsidP="004155B9">
      <w:pPr>
        <w:ind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15917472" w14:textId="427FE36F" w:rsidR="004155B9" w:rsidRPr="004155B9" w:rsidRDefault="004155B9" w:rsidP="004155B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155B9">
        <w:rPr>
          <w:rFonts w:ascii="Times New Roman" w:hAnsi="Times New Roman" w:cs="Times New Roman"/>
          <w:b/>
          <w:bCs/>
          <w:sz w:val="24"/>
          <w:szCs w:val="24"/>
          <w:lang w:val="en-IN"/>
        </w:rPr>
        <w:t>PdfFactory.java:</w:t>
      </w:r>
    </w:p>
    <w:p w14:paraId="52682CFB" w14:textId="77777777" w:rsidR="004155B9" w:rsidRPr="004155B9" w:rsidRDefault="004155B9" w:rsidP="004155B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D3EDD39" w14:textId="77777777" w:rsidR="004155B9" w:rsidRPr="004155B9" w:rsidRDefault="004155B9" w:rsidP="004155B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public class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PdfFactory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 extends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DocumentFactory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@Override</w:t>
      </w:r>
    </w:p>
    <w:p w14:paraId="082D0818" w14:textId="01928682" w:rsidR="004155B9" w:rsidRPr="004155B9" w:rsidRDefault="004155B9" w:rsidP="004155B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public Document </w:t>
      </w:r>
      <w:proofErr w:type="spellStart"/>
      <w:proofErr w:type="gramStart"/>
      <w:r w:rsidRPr="004155B9">
        <w:rPr>
          <w:rFonts w:ascii="Times New Roman" w:hAnsi="Times New Roman" w:cs="Times New Roman"/>
          <w:sz w:val="24"/>
          <w:szCs w:val="24"/>
          <w:lang w:val="en-IN"/>
        </w:rPr>
        <w:t>createDocument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4155B9">
        <w:rPr>
          <w:rFonts w:ascii="Times New Roman" w:hAnsi="Times New Roman" w:cs="Times New Roman"/>
          <w:sz w:val="24"/>
          <w:szCs w:val="24"/>
          <w:lang w:val="en-IN"/>
        </w:rPr>
        <w:t>) {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return new </w:t>
      </w:r>
      <w:proofErr w:type="spellStart"/>
      <w:proofErr w:type="gramStart"/>
      <w:r w:rsidRPr="004155B9">
        <w:rPr>
          <w:rFonts w:ascii="Times New Roman" w:hAnsi="Times New Roman" w:cs="Times New Roman"/>
          <w:sz w:val="24"/>
          <w:szCs w:val="24"/>
          <w:lang w:val="en-IN"/>
        </w:rPr>
        <w:t>PdfDocument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4155B9">
        <w:rPr>
          <w:rFonts w:ascii="Times New Roman" w:hAnsi="Times New Roman" w:cs="Times New Roman"/>
          <w:sz w:val="24"/>
          <w:szCs w:val="24"/>
          <w:lang w:val="en-IN"/>
        </w:rPr>
        <w:t>);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</w:t>
      </w:r>
      <w:proofErr w:type="gramStart"/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  }</w:t>
      </w:r>
      <w:proofErr w:type="gramEnd"/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5EFAEA49" w14:textId="77777777" w:rsidR="004155B9" w:rsidRPr="004155B9" w:rsidRDefault="004155B9" w:rsidP="004155B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DB3BCB3" w14:textId="77777777" w:rsidR="004155B9" w:rsidRPr="004155B9" w:rsidRDefault="004155B9" w:rsidP="004155B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29C298E" w14:textId="5AFADB6B" w:rsidR="004155B9" w:rsidRPr="004155B9" w:rsidRDefault="004155B9" w:rsidP="004155B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155B9">
        <w:rPr>
          <w:rFonts w:ascii="Times New Roman" w:hAnsi="Times New Roman" w:cs="Times New Roman"/>
          <w:b/>
          <w:bCs/>
          <w:sz w:val="24"/>
          <w:szCs w:val="24"/>
          <w:lang w:val="en-IN"/>
        </w:rPr>
        <w:t>ExcelFactory.java:</w:t>
      </w:r>
    </w:p>
    <w:p w14:paraId="478C1122" w14:textId="77777777" w:rsidR="004155B9" w:rsidRPr="004155B9" w:rsidRDefault="004155B9" w:rsidP="004155B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BF30632" w14:textId="77777777" w:rsidR="004155B9" w:rsidRPr="004155B9" w:rsidRDefault="004155B9" w:rsidP="004155B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public class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ExcelFactory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 extends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DocumentFactory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@Override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public Document </w:t>
      </w:r>
      <w:proofErr w:type="spellStart"/>
      <w:proofErr w:type="gramStart"/>
      <w:r w:rsidRPr="004155B9">
        <w:rPr>
          <w:rFonts w:ascii="Times New Roman" w:hAnsi="Times New Roman" w:cs="Times New Roman"/>
          <w:sz w:val="24"/>
          <w:szCs w:val="24"/>
          <w:lang w:val="en-IN"/>
        </w:rPr>
        <w:t>createDocument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4155B9">
        <w:rPr>
          <w:rFonts w:ascii="Times New Roman" w:hAnsi="Times New Roman" w:cs="Times New Roman"/>
          <w:sz w:val="24"/>
          <w:szCs w:val="24"/>
          <w:lang w:val="en-IN"/>
        </w:rPr>
        <w:t>) {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return new </w:t>
      </w:r>
      <w:proofErr w:type="spellStart"/>
      <w:proofErr w:type="gramStart"/>
      <w:r w:rsidRPr="004155B9">
        <w:rPr>
          <w:rFonts w:ascii="Times New Roman" w:hAnsi="Times New Roman" w:cs="Times New Roman"/>
          <w:sz w:val="24"/>
          <w:szCs w:val="24"/>
          <w:lang w:val="en-IN"/>
        </w:rPr>
        <w:t>ExcelDocument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4155B9">
        <w:rPr>
          <w:rFonts w:ascii="Times New Roman" w:hAnsi="Times New Roman" w:cs="Times New Roman"/>
          <w:sz w:val="24"/>
          <w:szCs w:val="24"/>
          <w:lang w:val="en-IN"/>
        </w:rPr>
        <w:t>);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</w:t>
      </w:r>
      <w:proofErr w:type="gramStart"/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  }</w:t>
      </w:r>
      <w:proofErr w:type="gramEnd"/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73729C46" w14:textId="77777777" w:rsidR="004155B9" w:rsidRPr="004155B9" w:rsidRDefault="004155B9" w:rsidP="004155B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F5B8441" w14:textId="77777777" w:rsidR="004155B9" w:rsidRPr="004155B9" w:rsidRDefault="004155B9" w:rsidP="004155B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541B5A9" w14:textId="44184659" w:rsidR="004155B9" w:rsidRPr="004155B9" w:rsidRDefault="004155B9" w:rsidP="004155B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155B9">
        <w:rPr>
          <w:rFonts w:ascii="Times New Roman" w:hAnsi="Times New Roman" w:cs="Times New Roman"/>
          <w:b/>
          <w:bCs/>
          <w:sz w:val="24"/>
          <w:szCs w:val="24"/>
          <w:lang w:val="en-IN"/>
        </w:rPr>
        <w:t>Main.java:</w:t>
      </w:r>
    </w:p>
    <w:p w14:paraId="725A1C54" w14:textId="77777777" w:rsidR="004155B9" w:rsidRPr="004155B9" w:rsidRDefault="004155B9" w:rsidP="004155B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4E2D3DC" w14:textId="77777777" w:rsidR="004155B9" w:rsidRPr="004155B9" w:rsidRDefault="004155B9" w:rsidP="004155B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155B9">
        <w:rPr>
          <w:rFonts w:ascii="Times New Roman" w:hAnsi="Times New Roman" w:cs="Times New Roman"/>
          <w:sz w:val="24"/>
          <w:szCs w:val="24"/>
          <w:lang w:val="en-IN"/>
        </w:rPr>
        <w:t>public class Main {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public static void main(String[]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args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>) {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DocumentFactory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wordFactory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 = new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WordFactory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>();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Document word =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wordFactory.createDocument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>();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word.open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>();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DocumentFactory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pdfFactory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 = new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PdfFactory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>();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Document pdf =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pdfFactory.createDocument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>();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pdf.open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>();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DocumentFactory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excelFactory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 = new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ExcelFactory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>();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Document excel =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excelFactory.createDocument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>();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excel.open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>();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}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314EC42F" w14:textId="77777777" w:rsidR="004155B9" w:rsidRDefault="004155B9" w:rsidP="004155B9">
      <w:pPr>
        <w:rPr>
          <w:lang w:val="en-IN"/>
        </w:rPr>
      </w:pPr>
    </w:p>
    <w:p w14:paraId="658281BC" w14:textId="77777777" w:rsidR="004155B9" w:rsidRDefault="004155B9" w:rsidP="004155B9">
      <w:pPr>
        <w:rPr>
          <w:lang w:val="en-IN"/>
        </w:rPr>
      </w:pPr>
    </w:p>
    <w:p w14:paraId="5E9104DB" w14:textId="19147825" w:rsidR="004155B9" w:rsidRDefault="004155B9" w:rsidP="004155B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7FC517F7" w14:textId="77777777" w:rsidR="004155B9" w:rsidRDefault="004155B9" w:rsidP="004155B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E5C0C67" w14:textId="0BE30868" w:rsidR="004155B9" w:rsidRPr="00621765" w:rsidRDefault="004155B9" w:rsidP="004155B9">
      <w:pPr>
        <w:rPr>
          <w:rFonts w:ascii="Times New Roman" w:hAnsi="Times New Roman" w:cs="Times New Roman"/>
          <w:sz w:val="24"/>
          <w:szCs w:val="24"/>
        </w:rPr>
      </w:pPr>
      <w:r w:rsidRPr="004155B9">
        <w:rPr>
          <w:rFonts w:ascii="Times New Roman" w:hAnsi="Times New Roman" w:cs="Times New Roman"/>
          <w:b/>
          <w:bCs/>
          <w:noProof/>
          <w:sz w:val="24"/>
          <w:szCs w:val="24"/>
          <w:lang w:val="en-IN" w:eastAsia="en-IN"/>
        </w:rPr>
        <w:drawing>
          <wp:inline distT="0" distB="0" distL="0" distR="0" wp14:anchorId="1FC6480A" wp14:editId="0A4F7AAB">
            <wp:extent cx="5943600" cy="756920"/>
            <wp:effectExtent l="0" t="0" r="0" b="5080"/>
            <wp:docPr id="24433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322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11012" w14:textId="77777777" w:rsidR="004155B9" w:rsidRPr="004155B9" w:rsidRDefault="004155B9" w:rsidP="004155B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157F5A3" w14:textId="2E618A7A" w:rsidR="00621765" w:rsidRPr="00621765" w:rsidRDefault="001D4B61" w:rsidP="00621765">
      <w:r>
        <w:br w:type="page"/>
      </w:r>
      <w:r w:rsidR="00621765" w:rsidRPr="00621765">
        <w:rPr>
          <w:rFonts w:ascii="Times New Roman" w:hAnsi="Times New Roman" w:cs="Times New Roman"/>
          <w:b/>
          <w:bCs/>
          <w:sz w:val="24"/>
          <w:szCs w:val="24"/>
        </w:rPr>
        <w:lastRenderedPageBreak/>
        <w:t>Exercise 3: Implementing the Builder Pattern</w:t>
      </w:r>
    </w:p>
    <w:p w14:paraId="3FAC163D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27255FB0" w14:textId="77777777" w:rsidR="00621765" w:rsidRDefault="00621765" w:rsidP="006217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1765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36774834" w14:textId="47DDE84B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19D280" w14:textId="3B081979" w:rsid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>You are developing a system to create complex objects such as a Computer with multiple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21765">
        <w:rPr>
          <w:rFonts w:ascii="Times New Roman" w:hAnsi="Times New Roman" w:cs="Times New Roman"/>
          <w:sz w:val="24"/>
          <w:szCs w:val="24"/>
        </w:rPr>
        <w:t>optional parts. Use the Builder Pattern to manage the construction process.</w:t>
      </w:r>
    </w:p>
    <w:p w14:paraId="67233639" w14:textId="77777777" w:rsid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7AFCC245" w14:textId="10534FA5" w:rsidR="00621765" w:rsidRDefault="00621765" w:rsidP="006217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1765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95415BA" w14:textId="77777777" w:rsidR="00621765" w:rsidRPr="00621765" w:rsidRDefault="00621765" w:rsidP="0062176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0E5D0F" w14:textId="44CD267F" w:rsidR="001D4B61" w:rsidRDefault="00621765" w:rsidP="001D4B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1765">
        <w:rPr>
          <w:rFonts w:ascii="Times New Roman" w:hAnsi="Times New Roman" w:cs="Times New Roman"/>
          <w:b/>
          <w:bCs/>
          <w:sz w:val="24"/>
          <w:szCs w:val="24"/>
        </w:rPr>
        <w:t>Computer.java:</w:t>
      </w:r>
    </w:p>
    <w:p w14:paraId="0DD63C8C" w14:textId="77777777" w:rsidR="00621765" w:rsidRPr="00621765" w:rsidRDefault="00621765" w:rsidP="001D4B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0F5027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>public class Computer {</w:t>
      </w:r>
    </w:p>
    <w:p w14:paraId="4882C5AE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5BE6720F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private String CPU;</w:t>
      </w:r>
    </w:p>
    <w:p w14:paraId="32B29F16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private String RAM;</w:t>
      </w:r>
    </w:p>
    <w:p w14:paraId="098DEF94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private String Storage;</w:t>
      </w:r>
    </w:p>
    <w:p w14:paraId="252CB96A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3FD1D746" w14:textId="77777777" w:rsid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private Computer(Builder builder) {</w:t>
      </w:r>
    </w:p>
    <w:p w14:paraId="1F67CBEC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703C6202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21765">
        <w:rPr>
          <w:rFonts w:ascii="Times New Roman" w:hAnsi="Times New Roman" w:cs="Times New Roman"/>
          <w:sz w:val="24"/>
          <w:szCs w:val="24"/>
        </w:rPr>
        <w:t>this.CPU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21765">
        <w:rPr>
          <w:rFonts w:ascii="Times New Roman" w:hAnsi="Times New Roman" w:cs="Times New Roman"/>
          <w:sz w:val="24"/>
          <w:szCs w:val="24"/>
        </w:rPr>
        <w:t>builder.CPU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>;</w:t>
      </w:r>
    </w:p>
    <w:p w14:paraId="5788CECD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21765">
        <w:rPr>
          <w:rFonts w:ascii="Times New Roman" w:hAnsi="Times New Roman" w:cs="Times New Roman"/>
          <w:sz w:val="24"/>
          <w:szCs w:val="24"/>
        </w:rPr>
        <w:t>this.RAM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21765">
        <w:rPr>
          <w:rFonts w:ascii="Times New Roman" w:hAnsi="Times New Roman" w:cs="Times New Roman"/>
          <w:sz w:val="24"/>
          <w:szCs w:val="24"/>
        </w:rPr>
        <w:t>builder.RAM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>;</w:t>
      </w:r>
    </w:p>
    <w:p w14:paraId="367273DA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21765">
        <w:rPr>
          <w:rFonts w:ascii="Times New Roman" w:hAnsi="Times New Roman" w:cs="Times New Roman"/>
          <w:sz w:val="24"/>
          <w:szCs w:val="24"/>
        </w:rPr>
        <w:t>this.Storage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21765">
        <w:rPr>
          <w:rFonts w:ascii="Times New Roman" w:hAnsi="Times New Roman" w:cs="Times New Roman"/>
          <w:sz w:val="24"/>
          <w:szCs w:val="24"/>
        </w:rPr>
        <w:t>builder.Storage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>;</w:t>
      </w:r>
    </w:p>
    <w:p w14:paraId="5FD342D1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6B736D9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7DC00463" w14:textId="77777777" w:rsid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public void display() {</w:t>
      </w:r>
    </w:p>
    <w:p w14:paraId="5E150647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4A7536D6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2176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>("CPU: " + CPU);</w:t>
      </w:r>
    </w:p>
    <w:p w14:paraId="0DC586BD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2176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>("RAM: " + RAM);</w:t>
      </w:r>
    </w:p>
    <w:p w14:paraId="6DCEAFB6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2176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>("Storage: " + Storage);</w:t>
      </w:r>
    </w:p>
    <w:p w14:paraId="2D37DC05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3006BE1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52377C31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public static class Builder {</w:t>
      </w:r>
    </w:p>
    <w:p w14:paraId="35A43B65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78875220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private String CPU;</w:t>
      </w:r>
    </w:p>
    <w:p w14:paraId="7A669DEB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private String RAM;</w:t>
      </w:r>
    </w:p>
    <w:p w14:paraId="4DC529CB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private String Storage;</w:t>
      </w:r>
    </w:p>
    <w:p w14:paraId="1FE14077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1F72E867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public Builder </w:t>
      </w:r>
      <w:proofErr w:type="spellStart"/>
      <w:r w:rsidRPr="00621765">
        <w:rPr>
          <w:rFonts w:ascii="Times New Roman" w:hAnsi="Times New Roman" w:cs="Times New Roman"/>
          <w:sz w:val="24"/>
          <w:szCs w:val="24"/>
        </w:rPr>
        <w:t>setCPU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>(String CPU) {</w:t>
      </w:r>
    </w:p>
    <w:p w14:paraId="164A82B9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21765">
        <w:rPr>
          <w:rFonts w:ascii="Times New Roman" w:hAnsi="Times New Roman" w:cs="Times New Roman"/>
          <w:sz w:val="24"/>
          <w:szCs w:val="24"/>
        </w:rPr>
        <w:t>this.CPU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 xml:space="preserve"> = CPU;</w:t>
      </w:r>
    </w:p>
    <w:p w14:paraId="4385BBBD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    return this;</w:t>
      </w:r>
    </w:p>
    <w:p w14:paraId="7C8014E7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8AEDA8D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47033E25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public Builder </w:t>
      </w:r>
      <w:proofErr w:type="spellStart"/>
      <w:r w:rsidRPr="00621765">
        <w:rPr>
          <w:rFonts w:ascii="Times New Roman" w:hAnsi="Times New Roman" w:cs="Times New Roman"/>
          <w:sz w:val="24"/>
          <w:szCs w:val="24"/>
        </w:rPr>
        <w:t>setRAM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>(String RAM) {</w:t>
      </w:r>
    </w:p>
    <w:p w14:paraId="6273F2FF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21765">
        <w:rPr>
          <w:rFonts w:ascii="Times New Roman" w:hAnsi="Times New Roman" w:cs="Times New Roman"/>
          <w:sz w:val="24"/>
          <w:szCs w:val="24"/>
        </w:rPr>
        <w:t>this.RAM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 xml:space="preserve"> = RAM;</w:t>
      </w:r>
    </w:p>
    <w:p w14:paraId="153E0D83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    return this;</w:t>
      </w:r>
    </w:p>
    <w:p w14:paraId="08990B26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24D58E3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1C58037D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public Builder </w:t>
      </w:r>
      <w:proofErr w:type="spellStart"/>
      <w:r w:rsidRPr="00621765">
        <w:rPr>
          <w:rFonts w:ascii="Times New Roman" w:hAnsi="Times New Roman" w:cs="Times New Roman"/>
          <w:sz w:val="24"/>
          <w:szCs w:val="24"/>
        </w:rPr>
        <w:t>setStorage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>(String Storage) {</w:t>
      </w:r>
    </w:p>
    <w:p w14:paraId="778A922C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21765">
        <w:rPr>
          <w:rFonts w:ascii="Times New Roman" w:hAnsi="Times New Roman" w:cs="Times New Roman"/>
          <w:sz w:val="24"/>
          <w:szCs w:val="24"/>
        </w:rPr>
        <w:t>this.Storage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 xml:space="preserve"> = Storage;</w:t>
      </w:r>
    </w:p>
    <w:p w14:paraId="1A1691EE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    return this;</w:t>
      </w:r>
    </w:p>
    <w:p w14:paraId="6EE91952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F7D5206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05C0BE79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public Computer build() {</w:t>
      </w:r>
    </w:p>
    <w:p w14:paraId="4E57D909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    return new Computer(this);</w:t>
      </w:r>
    </w:p>
    <w:p w14:paraId="1B2E0723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FD48D86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4148998" w14:textId="28463648" w:rsid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>}</w:t>
      </w:r>
    </w:p>
    <w:p w14:paraId="4E506A55" w14:textId="77777777" w:rsid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314B1A73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318141C3" w14:textId="25E32396" w:rsidR="00621765" w:rsidRPr="00621765" w:rsidRDefault="00621765" w:rsidP="006217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1765">
        <w:rPr>
          <w:rFonts w:ascii="Times New Roman" w:hAnsi="Times New Roman" w:cs="Times New Roman"/>
          <w:b/>
          <w:bCs/>
          <w:sz w:val="24"/>
          <w:szCs w:val="24"/>
        </w:rPr>
        <w:t>Main.java:</w:t>
      </w:r>
    </w:p>
    <w:p w14:paraId="3EDD185C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541C30CA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>public class Main {</w:t>
      </w:r>
    </w:p>
    <w:p w14:paraId="5888A3D3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0D01CBD1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62176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>) {</w:t>
      </w:r>
    </w:p>
    <w:p w14:paraId="18F4D590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03B1B77A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Computer </w:t>
      </w:r>
      <w:proofErr w:type="spellStart"/>
      <w:r w:rsidRPr="00621765">
        <w:rPr>
          <w:rFonts w:ascii="Times New Roman" w:hAnsi="Times New Roman" w:cs="Times New Roman"/>
          <w:sz w:val="24"/>
          <w:szCs w:val="24"/>
        </w:rPr>
        <w:t>gamingPC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621765">
        <w:rPr>
          <w:rFonts w:ascii="Times New Roman" w:hAnsi="Times New Roman" w:cs="Times New Roman"/>
          <w:sz w:val="24"/>
          <w:szCs w:val="24"/>
        </w:rPr>
        <w:t>Computer.Builder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>()</w:t>
      </w:r>
    </w:p>
    <w:p w14:paraId="53D885B5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        .</w:t>
      </w:r>
      <w:proofErr w:type="spellStart"/>
      <w:r w:rsidRPr="00621765">
        <w:rPr>
          <w:rFonts w:ascii="Times New Roman" w:hAnsi="Times New Roman" w:cs="Times New Roman"/>
          <w:sz w:val="24"/>
          <w:szCs w:val="24"/>
        </w:rPr>
        <w:t>setCPU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>("Intel i9")</w:t>
      </w:r>
    </w:p>
    <w:p w14:paraId="348E480C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        .</w:t>
      </w:r>
      <w:proofErr w:type="spellStart"/>
      <w:r w:rsidRPr="00621765">
        <w:rPr>
          <w:rFonts w:ascii="Times New Roman" w:hAnsi="Times New Roman" w:cs="Times New Roman"/>
          <w:sz w:val="24"/>
          <w:szCs w:val="24"/>
        </w:rPr>
        <w:t>setRAM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>("32GB")</w:t>
      </w:r>
    </w:p>
    <w:p w14:paraId="516EBF49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        .</w:t>
      </w:r>
      <w:proofErr w:type="spellStart"/>
      <w:r w:rsidRPr="00621765">
        <w:rPr>
          <w:rFonts w:ascii="Times New Roman" w:hAnsi="Times New Roman" w:cs="Times New Roman"/>
          <w:sz w:val="24"/>
          <w:szCs w:val="24"/>
        </w:rPr>
        <w:t>setStorage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>("2TB SSD")</w:t>
      </w:r>
    </w:p>
    <w:p w14:paraId="20AD45F0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        .build();</w:t>
      </w:r>
    </w:p>
    <w:p w14:paraId="3260C9AD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4625C23F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2176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>("Gaming PC Configuration:");</w:t>
      </w:r>
    </w:p>
    <w:p w14:paraId="3199C0E8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21765">
        <w:rPr>
          <w:rFonts w:ascii="Times New Roman" w:hAnsi="Times New Roman" w:cs="Times New Roman"/>
          <w:sz w:val="24"/>
          <w:szCs w:val="24"/>
        </w:rPr>
        <w:t>gamingPC.display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>();</w:t>
      </w:r>
    </w:p>
    <w:p w14:paraId="728A4BD6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3E8C3C7D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2176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>();</w:t>
      </w:r>
    </w:p>
    <w:p w14:paraId="24F9690B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0F3F987A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Computer </w:t>
      </w:r>
      <w:proofErr w:type="spellStart"/>
      <w:r w:rsidRPr="00621765">
        <w:rPr>
          <w:rFonts w:ascii="Times New Roman" w:hAnsi="Times New Roman" w:cs="Times New Roman"/>
          <w:sz w:val="24"/>
          <w:szCs w:val="24"/>
        </w:rPr>
        <w:t>officePC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621765">
        <w:rPr>
          <w:rFonts w:ascii="Times New Roman" w:hAnsi="Times New Roman" w:cs="Times New Roman"/>
          <w:sz w:val="24"/>
          <w:szCs w:val="24"/>
        </w:rPr>
        <w:t>Computer.Builder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>()</w:t>
      </w:r>
    </w:p>
    <w:p w14:paraId="15C92CC1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        .</w:t>
      </w:r>
      <w:proofErr w:type="spellStart"/>
      <w:r w:rsidRPr="00621765">
        <w:rPr>
          <w:rFonts w:ascii="Times New Roman" w:hAnsi="Times New Roman" w:cs="Times New Roman"/>
          <w:sz w:val="24"/>
          <w:szCs w:val="24"/>
        </w:rPr>
        <w:t>setCPU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>("Intel i5")</w:t>
      </w:r>
    </w:p>
    <w:p w14:paraId="61C6B6F0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        .</w:t>
      </w:r>
      <w:proofErr w:type="spellStart"/>
      <w:r w:rsidRPr="00621765">
        <w:rPr>
          <w:rFonts w:ascii="Times New Roman" w:hAnsi="Times New Roman" w:cs="Times New Roman"/>
          <w:sz w:val="24"/>
          <w:szCs w:val="24"/>
        </w:rPr>
        <w:t>setRAM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>("8GB")</w:t>
      </w:r>
    </w:p>
    <w:p w14:paraId="1F64F253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        .</w:t>
      </w:r>
      <w:proofErr w:type="spellStart"/>
      <w:r w:rsidRPr="00621765">
        <w:rPr>
          <w:rFonts w:ascii="Times New Roman" w:hAnsi="Times New Roman" w:cs="Times New Roman"/>
          <w:sz w:val="24"/>
          <w:szCs w:val="24"/>
        </w:rPr>
        <w:t>setStorage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>("512GB SSD")</w:t>
      </w:r>
    </w:p>
    <w:p w14:paraId="7EB12B85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        .build();</w:t>
      </w:r>
    </w:p>
    <w:p w14:paraId="6DDF978E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35C627BC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2176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>("Office PC Configuration:");</w:t>
      </w:r>
    </w:p>
    <w:p w14:paraId="0DEF2899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21765">
        <w:rPr>
          <w:rFonts w:ascii="Times New Roman" w:hAnsi="Times New Roman" w:cs="Times New Roman"/>
          <w:sz w:val="24"/>
          <w:szCs w:val="24"/>
        </w:rPr>
        <w:t>officePC.display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>();</w:t>
      </w:r>
    </w:p>
    <w:p w14:paraId="2AF52C22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066D0FA" w14:textId="1AAAD0D2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>}</w:t>
      </w:r>
    </w:p>
    <w:p w14:paraId="63A82925" w14:textId="77777777" w:rsid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41BC4623" w14:textId="77777777" w:rsid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78BFB07E" w14:textId="77777777" w:rsid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551CAFE0" w14:textId="77777777" w:rsid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731BB82A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282B5CAA" w14:textId="47D14FE3" w:rsidR="00621765" w:rsidRDefault="00621765" w:rsidP="006217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1765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AF898FA" w14:textId="77777777" w:rsidR="00621765" w:rsidRDefault="00621765" w:rsidP="0062176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CAB27B" w14:textId="77777777" w:rsidR="00621765" w:rsidRPr="00621765" w:rsidRDefault="00621765" w:rsidP="0062176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BC01A2" w14:textId="588ABBB3" w:rsidR="001D4B61" w:rsidRDefault="00621765">
      <w:r w:rsidRPr="00621765">
        <w:rPr>
          <w:noProof/>
          <w:lang w:val="en-IN" w:eastAsia="en-IN"/>
        </w:rPr>
        <w:drawing>
          <wp:inline distT="0" distB="0" distL="0" distR="0" wp14:anchorId="5D4FB005" wp14:editId="18DE975D">
            <wp:extent cx="5943600" cy="1723390"/>
            <wp:effectExtent l="0" t="0" r="0" b="0"/>
            <wp:docPr id="113092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276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4B61">
        <w:br w:type="page"/>
      </w:r>
    </w:p>
    <w:p w14:paraId="571C7125" w14:textId="77777777" w:rsidR="00621765" w:rsidRDefault="00621765" w:rsidP="006217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3DA2">
        <w:rPr>
          <w:rFonts w:ascii="Times New Roman" w:hAnsi="Times New Roman" w:cs="Times New Roman"/>
          <w:b/>
          <w:bCs/>
          <w:sz w:val="24"/>
          <w:szCs w:val="24"/>
        </w:rPr>
        <w:lastRenderedPageBreak/>
        <w:t>Exercise 4: Implementing the Adapter Pattern</w:t>
      </w:r>
    </w:p>
    <w:p w14:paraId="71B2C0A0" w14:textId="77777777" w:rsidR="00843DA2" w:rsidRPr="00843DA2" w:rsidRDefault="00843DA2" w:rsidP="00621765">
      <w:pPr>
        <w:rPr>
          <w:rFonts w:ascii="Times New Roman" w:hAnsi="Times New Roman" w:cs="Times New Roman"/>
          <w:sz w:val="24"/>
          <w:szCs w:val="24"/>
        </w:rPr>
      </w:pPr>
    </w:p>
    <w:p w14:paraId="71BCFA42" w14:textId="77777777" w:rsidR="00843DA2" w:rsidRDefault="00621765" w:rsidP="006217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3DA2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792D6FCE" w14:textId="7194BA53" w:rsidR="00621765" w:rsidRPr="00843DA2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843DA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272A18" w14:textId="77777777" w:rsidR="00621765" w:rsidRPr="00843DA2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843DA2">
        <w:rPr>
          <w:rFonts w:ascii="Times New Roman" w:hAnsi="Times New Roman" w:cs="Times New Roman"/>
          <w:sz w:val="24"/>
          <w:szCs w:val="24"/>
        </w:rPr>
        <w:t>You are developing a payment processing system that needs to integrate with multiple third-party payment gateways with different interfaces. Use the Adapter Pattern to achieve this.</w:t>
      </w:r>
    </w:p>
    <w:p w14:paraId="53A25FA7" w14:textId="2269CA9E" w:rsidR="001D4B61" w:rsidRDefault="001D4B61" w:rsidP="001D4B61">
      <w:pPr>
        <w:rPr>
          <w:rFonts w:ascii="Times New Roman" w:hAnsi="Times New Roman" w:cs="Times New Roman"/>
          <w:sz w:val="24"/>
          <w:szCs w:val="24"/>
        </w:rPr>
      </w:pPr>
    </w:p>
    <w:p w14:paraId="60699A42" w14:textId="0AED5EA6" w:rsidR="00843DA2" w:rsidRDefault="00702755" w:rsidP="001D4B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1765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F54C8B1" w14:textId="77777777" w:rsidR="00702755" w:rsidRPr="00843DA2" w:rsidRDefault="00702755" w:rsidP="001D4B61">
      <w:pPr>
        <w:rPr>
          <w:rFonts w:ascii="Times New Roman" w:hAnsi="Times New Roman" w:cs="Times New Roman"/>
          <w:sz w:val="24"/>
          <w:szCs w:val="24"/>
        </w:rPr>
      </w:pPr>
    </w:p>
    <w:p w14:paraId="5CC7DAD9" w14:textId="79D9BCC5" w:rsidR="00843DA2" w:rsidRPr="00843DA2" w:rsidRDefault="00843DA2" w:rsidP="00843DA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3DA2">
        <w:rPr>
          <w:rFonts w:ascii="Times New Roman" w:hAnsi="Times New Roman" w:cs="Times New Roman"/>
          <w:b/>
          <w:bCs/>
          <w:sz w:val="24"/>
          <w:szCs w:val="24"/>
          <w:lang w:val="en-IN"/>
        </w:rPr>
        <w:t>PaymentProcessor.java</w:t>
      </w:r>
    </w:p>
    <w:p w14:paraId="2E30961B" w14:textId="77777777" w:rsid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A23A32D" w14:textId="77CDD350" w:rsidR="00843DA2" w:rsidRP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public interface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PaymentProcessor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void </w:t>
      </w:r>
      <w:proofErr w:type="spellStart"/>
      <w:proofErr w:type="gram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processPayment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43DA2">
        <w:rPr>
          <w:rFonts w:ascii="Times New Roman" w:hAnsi="Times New Roman" w:cs="Times New Roman"/>
          <w:sz w:val="24"/>
          <w:szCs w:val="24"/>
          <w:lang w:val="en-IN"/>
        </w:rPr>
        <w:t>double amount);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4437E836" w14:textId="11DCCBDD" w:rsid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6A20259" w14:textId="77777777" w:rsidR="00843DA2" w:rsidRP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FD44AFE" w14:textId="77777777" w:rsidR="00843DA2" w:rsidRPr="00843DA2" w:rsidRDefault="00843DA2" w:rsidP="00843DA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3DA2">
        <w:rPr>
          <w:rFonts w:ascii="Times New Roman" w:hAnsi="Times New Roman" w:cs="Times New Roman"/>
          <w:b/>
          <w:bCs/>
          <w:sz w:val="24"/>
          <w:szCs w:val="24"/>
          <w:lang w:val="en-IN"/>
        </w:rPr>
        <w:t>PayPalGateway.java</w:t>
      </w:r>
    </w:p>
    <w:p w14:paraId="7C114CAB" w14:textId="77777777" w:rsid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E4DB0E9" w14:textId="18FB4EF8" w:rsidR="00843DA2" w:rsidRP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public class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PayPalGateway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public void </w:t>
      </w:r>
      <w:proofErr w:type="spellStart"/>
      <w:proofErr w:type="gramStart"/>
      <w:r w:rsidRPr="00843DA2">
        <w:rPr>
          <w:rFonts w:ascii="Times New Roman" w:hAnsi="Times New Roman" w:cs="Times New Roman"/>
          <w:sz w:val="24"/>
          <w:szCs w:val="24"/>
          <w:lang w:val="en-IN"/>
        </w:rPr>
        <w:t>sendPayment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43DA2">
        <w:rPr>
          <w:rFonts w:ascii="Times New Roman" w:hAnsi="Times New Roman" w:cs="Times New Roman"/>
          <w:sz w:val="24"/>
          <w:szCs w:val="24"/>
          <w:lang w:val="en-IN"/>
        </w:rPr>
        <w:t>double amount) {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("Processing PayPal payment: ₹" + amount);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</w:t>
      </w:r>
      <w:proofErr w:type="gramStart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 }</w:t>
      </w:r>
      <w:proofErr w:type="gramEnd"/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0588D528" w14:textId="5E85A13E" w:rsid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8C8849A" w14:textId="77777777" w:rsidR="00843DA2" w:rsidRP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D661268" w14:textId="77777777" w:rsidR="00843DA2" w:rsidRPr="00843DA2" w:rsidRDefault="00843DA2" w:rsidP="00843DA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3DA2">
        <w:rPr>
          <w:rFonts w:ascii="Times New Roman" w:hAnsi="Times New Roman" w:cs="Times New Roman"/>
          <w:b/>
          <w:bCs/>
          <w:sz w:val="24"/>
          <w:szCs w:val="24"/>
          <w:lang w:val="en-IN"/>
        </w:rPr>
        <w:t>StripeGateway.java</w:t>
      </w:r>
    </w:p>
    <w:p w14:paraId="147B65F5" w14:textId="77777777" w:rsid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FDD066E" w14:textId="3EB72E63" w:rsidR="00843DA2" w:rsidRP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public class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StripeGateway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public void </w:t>
      </w:r>
      <w:proofErr w:type="spellStart"/>
      <w:proofErr w:type="gramStart"/>
      <w:r w:rsidRPr="00843DA2">
        <w:rPr>
          <w:rFonts w:ascii="Times New Roman" w:hAnsi="Times New Roman" w:cs="Times New Roman"/>
          <w:sz w:val="24"/>
          <w:szCs w:val="24"/>
          <w:lang w:val="en-IN"/>
        </w:rPr>
        <w:t>makeCharge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43DA2">
        <w:rPr>
          <w:rFonts w:ascii="Times New Roman" w:hAnsi="Times New Roman" w:cs="Times New Roman"/>
          <w:sz w:val="24"/>
          <w:szCs w:val="24"/>
          <w:lang w:val="en-IN"/>
        </w:rPr>
        <w:t>double amount) {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("Processing Stripe payment: ₹" + amount);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</w:t>
      </w:r>
      <w:proofErr w:type="gramStart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 }</w:t>
      </w:r>
      <w:proofErr w:type="gramEnd"/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5D4CA478" w14:textId="4787BE0F" w:rsid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4AECBB2" w14:textId="77777777" w:rsidR="00843DA2" w:rsidRP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04E68D5" w14:textId="77777777" w:rsidR="00843DA2" w:rsidRPr="00843DA2" w:rsidRDefault="00843DA2" w:rsidP="00843DA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3DA2">
        <w:rPr>
          <w:rFonts w:ascii="Times New Roman" w:hAnsi="Times New Roman" w:cs="Times New Roman"/>
          <w:b/>
          <w:bCs/>
          <w:sz w:val="24"/>
          <w:szCs w:val="24"/>
          <w:lang w:val="en-IN"/>
        </w:rPr>
        <w:t>PayPalAdapter.java</w:t>
      </w:r>
    </w:p>
    <w:p w14:paraId="5C1F6565" w14:textId="77777777" w:rsid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B189A08" w14:textId="5D03213F" w:rsidR="00843DA2" w:rsidRP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public class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PayPalAdapter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implements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PaymentProcessor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private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PayPalGateway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payPalGateway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;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public </w:t>
      </w:r>
      <w:proofErr w:type="spellStart"/>
      <w:proofErr w:type="gram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PayPalAdapter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843DA2">
        <w:rPr>
          <w:rFonts w:ascii="Times New Roman" w:hAnsi="Times New Roman" w:cs="Times New Roman"/>
          <w:sz w:val="24"/>
          <w:szCs w:val="24"/>
          <w:lang w:val="en-IN"/>
        </w:rPr>
        <w:t>PayPalGateway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payPalGateway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) {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proofErr w:type="gramStart"/>
      <w:r w:rsidRPr="00843DA2">
        <w:rPr>
          <w:rFonts w:ascii="Times New Roman" w:hAnsi="Times New Roman" w:cs="Times New Roman"/>
          <w:sz w:val="24"/>
          <w:szCs w:val="24"/>
          <w:lang w:val="en-IN"/>
        </w:rPr>
        <w:t>this.payPalGateway</w:t>
      </w:r>
      <w:proofErr w:type="spellEnd"/>
      <w:proofErr w:type="gram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payPalGateway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;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</w:t>
      </w:r>
      <w:proofErr w:type="gramStart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 }</w:t>
      </w:r>
      <w:proofErr w:type="gramEnd"/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@Override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public void </w:t>
      </w:r>
      <w:proofErr w:type="spellStart"/>
      <w:proofErr w:type="gram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processPayment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43DA2">
        <w:rPr>
          <w:rFonts w:ascii="Times New Roman" w:hAnsi="Times New Roman" w:cs="Times New Roman"/>
          <w:sz w:val="24"/>
          <w:szCs w:val="24"/>
          <w:lang w:val="en-IN"/>
        </w:rPr>
        <w:t>double amount) {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payPalGateway.sendPayment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(amount);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</w:t>
      </w:r>
      <w:proofErr w:type="gramStart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 }</w:t>
      </w:r>
      <w:proofErr w:type="gramEnd"/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39D9F8E7" w14:textId="3D932CED" w:rsid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3F7FD7C" w14:textId="77777777" w:rsidR="00843DA2" w:rsidRP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A2E8125" w14:textId="77777777" w:rsidR="00843DA2" w:rsidRPr="00843DA2" w:rsidRDefault="00843DA2" w:rsidP="00843DA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3DA2">
        <w:rPr>
          <w:rFonts w:ascii="Times New Roman" w:hAnsi="Times New Roman" w:cs="Times New Roman"/>
          <w:b/>
          <w:bCs/>
          <w:sz w:val="24"/>
          <w:szCs w:val="24"/>
          <w:lang w:val="en-IN"/>
        </w:rPr>
        <w:t>StripeAdapter.java</w:t>
      </w:r>
    </w:p>
    <w:p w14:paraId="7D09FC9D" w14:textId="77777777" w:rsid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51D505D" w14:textId="3B81C908" w:rsidR="00843DA2" w:rsidRP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public class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StripeAdapter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implements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PaymentProcessor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private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StripeGateway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stripeGateway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;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public </w:t>
      </w:r>
      <w:proofErr w:type="spellStart"/>
      <w:proofErr w:type="gramStart"/>
      <w:r w:rsidRPr="00843DA2">
        <w:rPr>
          <w:rFonts w:ascii="Times New Roman" w:hAnsi="Times New Roman" w:cs="Times New Roman"/>
          <w:sz w:val="24"/>
          <w:szCs w:val="24"/>
          <w:lang w:val="en-IN"/>
        </w:rPr>
        <w:t>StripeAdapter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843DA2">
        <w:rPr>
          <w:rFonts w:ascii="Times New Roman" w:hAnsi="Times New Roman" w:cs="Times New Roman"/>
          <w:sz w:val="24"/>
          <w:szCs w:val="24"/>
          <w:lang w:val="en-IN"/>
        </w:rPr>
        <w:t>StripeGateway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stripeGateway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) {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proofErr w:type="gramStart"/>
      <w:r w:rsidRPr="00843DA2">
        <w:rPr>
          <w:rFonts w:ascii="Times New Roman" w:hAnsi="Times New Roman" w:cs="Times New Roman"/>
          <w:sz w:val="24"/>
          <w:szCs w:val="24"/>
          <w:lang w:val="en-IN"/>
        </w:rPr>
        <w:t>this.stripeGateway</w:t>
      </w:r>
      <w:proofErr w:type="spellEnd"/>
      <w:proofErr w:type="gram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stripeGateway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;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</w:t>
      </w:r>
      <w:proofErr w:type="gramStart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 }</w:t>
      </w:r>
      <w:proofErr w:type="gramEnd"/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@Override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public void </w:t>
      </w:r>
      <w:proofErr w:type="spellStart"/>
      <w:proofErr w:type="gram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processPayment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43DA2">
        <w:rPr>
          <w:rFonts w:ascii="Times New Roman" w:hAnsi="Times New Roman" w:cs="Times New Roman"/>
          <w:sz w:val="24"/>
          <w:szCs w:val="24"/>
          <w:lang w:val="en-IN"/>
        </w:rPr>
        <w:t>double amount) {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stripeGateway.makeCharge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(amount);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</w:t>
      </w:r>
      <w:proofErr w:type="gramStart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 }</w:t>
      </w:r>
      <w:proofErr w:type="gramEnd"/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30A0FD97" w14:textId="522F5404" w:rsid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604F5CB" w14:textId="77777777" w:rsidR="00843DA2" w:rsidRP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B2D62B9" w14:textId="77777777" w:rsidR="00843DA2" w:rsidRPr="00843DA2" w:rsidRDefault="00843DA2" w:rsidP="00843DA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3DA2">
        <w:rPr>
          <w:rFonts w:ascii="Times New Roman" w:hAnsi="Times New Roman" w:cs="Times New Roman"/>
          <w:b/>
          <w:bCs/>
          <w:sz w:val="24"/>
          <w:szCs w:val="24"/>
          <w:lang w:val="en-IN"/>
        </w:rPr>
        <w:t>AdapterPatternTest.java</w:t>
      </w:r>
    </w:p>
    <w:p w14:paraId="70C6D9AB" w14:textId="77777777" w:rsid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7311705" w14:textId="032D0288" w:rsidR="00843DA2" w:rsidRP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public class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AdapterPatternTest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public static void </w:t>
      </w:r>
      <w:proofErr w:type="gramStart"/>
      <w:r w:rsidRPr="00843DA2">
        <w:rPr>
          <w:rFonts w:ascii="Times New Roman" w:hAnsi="Times New Roman" w:cs="Times New Roman"/>
          <w:sz w:val="24"/>
          <w:szCs w:val="24"/>
          <w:lang w:val="en-IN"/>
        </w:rPr>
        <w:t>main(String[</w:t>
      </w:r>
      <w:proofErr w:type="gram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]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args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) {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PaymentProcessor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paypal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=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new </w:t>
      </w:r>
      <w:proofErr w:type="spellStart"/>
      <w:proofErr w:type="gram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PayPalAdapter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new </w:t>
      </w:r>
      <w:proofErr w:type="spellStart"/>
      <w:proofErr w:type="gram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PayPalGateway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43DA2">
        <w:rPr>
          <w:rFonts w:ascii="Times New Roman" w:hAnsi="Times New Roman" w:cs="Times New Roman"/>
          <w:sz w:val="24"/>
          <w:szCs w:val="24"/>
          <w:lang w:val="en-IN"/>
        </w:rPr>
        <w:t>));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PaymentProcessor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stripe =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new </w:t>
      </w:r>
      <w:proofErr w:type="spellStart"/>
      <w:proofErr w:type="gramStart"/>
      <w:r w:rsidRPr="00843DA2">
        <w:rPr>
          <w:rFonts w:ascii="Times New Roman" w:hAnsi="Times New Roman" w:cs="Times New Roman"/>
          <w:sz w:val="24"/>
          <w:szCs w:val="24"/>
          <w:lang w:val="en-IN"/>
        </w:rPr>
        <w:t>StripeAdapter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new </w:t>
      </w:r>
      <w:proofErr w:type="spellStart"/>
      <w:proofErr w:type="gramStart"/>
      <w:r w:rsidRPr="00843DA2">
        <w:rPr>
          <w:rFonts w:ascii="Times New Roman" w:hAnsi="Times New Roman" w:cs="Times New Roman"/>
          <w:sz w:val="24"/>
          <w:szCs w:val="24"/>
          <w:lang w:val="en-IN"/>
        </w:rPr>
        <w:t>StripeGateway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43DA2">
        <w:rPr>
          <w:rFonts w:ascii="Times New Roman" w:hAnsi="Times New Roman" w:cs="Times New Roman"/>
          <w:sz w:val="24"/>
          <w:szCs w:val="24"/>
          <w:lang w:val="en-IN"/>
        </w:rPr>
        <w:t>));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proofErr w:type="gram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paypal.processPayment</w:t>
      </w:r>
      <w:proofErr w:type="spellEnd"/>
      <w:proofErr w:type="gramEnd"/>
      <w:r w:rsidRPr="00843DA2">
        <w:rPr>
          <w:rFonts w:ascii="Times New Roman" w:hAnsi="Times New Roman" w:cs="Times New Roman"/>
          <w:sz w:val="24"/>
          <w:szCs w:val="24"/>
          <w:lang w:val="en-IN"/>
        </w:rPr>
        <w:t>(5000);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proofErr w:type="gramStart"/>
      <w:r w:rsidRPr="00843DA2">
        <w:rPr>
          <w:rFonts w:ascii="Times New Roman" w:hAnsi="Times New Roman" w:cs="Times New Roman"/>
          <w:sz w:val="24"/>
          <w:szCs w:val="24"/>
          <w:lang w:val="en-IN"/>
        </w:rPr>
        <w:t>stripe.processPayment</w:t>
      </w:r>
      <w:proofErr w:type="spellEnd"/>
      <w:proofErr w:type="gramEnd"/>
      <w:r w:rsidRPr="00843DA2">
        <w:rPr>
          <w:rFonts w:ascii="Times New Roman" w:hAnsi="Times New Roman" w:cs="Times New Roman"/>
          <w:sz w:val="24"/>
          <w:szCs w:val="24"/>
          <w:lang w:val="en-IN"/>
        </w:rPr>
        <w:t>(3000);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</w:t>
      </w:r>
      <w:proofErr w:type="gramStart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 }</w:t>
      </w:r>
      <w:proofErr w:type="gramEnd"/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2316CA17" w14:textId="77777777" w:rsid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30A03BC" w14:textId="77777777" w:rsidR="00843DA2" w:rsidRP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4BDACF4" w14:textId="525089C0" w:rsidR="00843DA2" w:rsidRPr="00843DA2" w:rsidRDefault="00843DA2" w:rsidP="00843DA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3DA2">
        <w:rPr>
          <w:rFonts w:ascii="Times New Roman" w:hAnsi="Times New Roman" w:cs="Times New Roman"/>
          <w:b/>
          <w:bCs/>
          <w:sz w:val="24"/>
          <w:szCs w:val="24"/>
          <w:lang w:val="en-IN"/>
        </w:rPr>
        <w:t>Main.java:</w:t>
      </w:r>
    </w:p>
    <w:p w14:paraId="74E37DA6" w14:textId="77777777" w:rsid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B10AA5F" w14:textId="17997328" w:rsidR="00843DA2" w:rsidRP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3DA2">
        <w:rPr>
          <w:rFonts w:ascii="Times New Roman" w:hAnsi="Times New Roman" w:cs="Times New Roman"/>
          <w:sz w:val="24"/>
          <w:szCs w:val="24"/>
          <w:lang w:val="en-IN"/>
        </w:rPr>
        <w:t>public class Main {</w:t>
      </w:r>
    </w:p>
    <w:p w14:paraId="4964FB0B" w14:textId="77777777" w:rsidR="00843DA2" w:rsidRP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    public static void </w:t>
      </w:r>
      <w:proofErr w:type="gramStart"/>
      <w:r w:rsidRPr="00843DA2">
        <w:rPr>
          <w:rFonts w:ascii="Times New Roman" w:hAnsi="Times New Roman" w:cs="Times New Roman"/>
          <w:sz w:val="24"/>
          <w:szCs w:val="24"/>
          <w:lang w:val="en-IN"/>
        </w:rPr>
        <w:t>main(String[</w:t>
      </w:r>
      <w:proofErr w:type="gram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]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args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3BE9E106" w14:textId="77777777" w:rsid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3DA2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        </w:t>
      </w:r>
    </w:p>
    <w:p w14:paraId="41FFAAA4" w14:textId="5889DCD6" w:rsidR="00843DA2" w:rsidRP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StripeGateway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stripe = new </w:t>
      </w:r>
      <w:proofErr w:type="spellStart"/>
      <w:proofErr w:type="gramStart"/>
      <w:r w:rsidRPr="00843DA2">
        <w:rPr>
          <w:rFonts w:ascii="Times New Roman" w:hAnsi="Times New Roman" w:cs="Times New Roman"/>
          <w:sz w:val="24"/>
          <w:szCs w:val="24"/>
          <w:lang w:val="en-IN"/>
        </w:rPr>
        <w:t>StripeGateway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43DA2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084220A9" w14:textId="77777777" w:rsidR="00843DA2" w:rsidRP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PaymentProcessor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stripeProcessor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= new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StripeAdapter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(stripe);</w:t>
      </w:r>
    </w:p>
    <w:p w14:paraId="6BEBA705" w14:textId="77777777" w:rsidR="00843DA2" w:rsidRP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stripeProcessor.processPayment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(150.0);</w:t>
      </w:r>
    </w:p>
    <w:p w14:paraId="5AD92C6B" w14:textId="77777777" w:rsid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</w:p>
    <w:p w14:paraId="4A734A6D" w14:textId="0BABDA0F" w:rsidR="00843DA2" w:rsidRP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PayPalGateway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paypal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= new </w:t>
      </w:r>
      <w:proofErr w:type="spellStart"/>
      <w:proofErr w:type="gram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PayPalGateway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43DA2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43FB08BF" w14:textId="77777777" w:rsidR="00843DA2" w:rsidRP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PaymentProcessor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paypalProcessor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= new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PayPalAdapter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paypal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108B565D" w14:textId="77777777" w:rsidR="00843DA2" w:rsidRP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paypalProcessor.processPayment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(300.0);</w:t>
      </w:r>
    </w:p>
    <w:p w14:paraId="4C7CF27E" w14:textId="77777777" w:rsidR="00843DA2" w:rsidRP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3DA2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706FBB44" w14:textId="77777777" w:rsidR="00843DA2" w:rsidRP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3DA2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74AFC15A" w14:textId="77777777" w:rsidR="00843DA2" w:rsidRP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EF1727A" w14:textId="6AE84288" w:rsidR="00843DA2" w:rsidRPr="00843DA2" w:rsidRDefault="00843DA2" w:rsidP="00843DA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3DA2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09700456" w14:textId="77777777" w:rsidR="00843DA2" w:rsidRP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08F9539" w14:textId="77777777" w:rsidR="00843DA2" w:rsidRP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8B3B168" w14:textId="68D37BDC" w:rsidR="00843DA2" w:rsidRPr="00843DA2" w:rsidRDefault="00843DA2" w:rsidP="001D4B61">
      <w:pPr>
        <w:rPr>
          <w:rFonts w:ascii="Times New Roman" w:hAnsi="Times New Roman" w:cs="Times New Roman"/>
          <w:sz w:val="24"/>
          <w:szCs w:val="24"/>
        </w:rPr>
      </w:pPr>
      <w:r w:rsidRPr="00843DA2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14438BDA" wp14:editId="03587594">
            <wp:extent cx="5943600" cy="678815"/>
            <wp:effectExtent l="0" t="0" r="0" b="6985"/>
            <wp:docPr id="180017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783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ECE90" w14:textId="77777777" w:rsidR="001D4B61" w:rsidRDefault="001D4B61">
      <w:r>
        <w:br w:type="page"/>
      </w:r>
    </w:p>
    <w:p w14:paraId="5C98D11A" w14:textId="77777777" w:rsidR="00F35DB3" w:rsidRDefault="00F35DB3" w:rsidP="00F35D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5DB3">
        <w:rPr>
          <w:rFonts w:ascii="Times New Roman" w:hAnsi="Times New Roman" w:cs="Times New Roman"/>
          <w:b/>
          <w:bCs/>
          <w:sz w:val="24"/>
          <w:szCs w:val="24"/>
        </w:rPr>
        <w:lastRenderedPageBreak/>
        <w:t>Exercise 5: Implementing the Decorator Pattern</w:t>
      </w:r>
    </w:p>
    <w:p w14:paraId="45F7BBC0" w14:textId="77777777" w:rsidR="00F35DB3" w:rsidRPr="00F35DB3" w:rsidRDefault="00F35DB3" w:rsidP="00F35DB3">
      <w:pPr>
        <w:rPr>
          <w:rFonts w:ascii="Times New Roman" w:hAnsi="Times New Roman" w:cs="Times New Roman"/>
          <w:sz w:val="24"/>
          <w:szCs w:val="24"/>
        </w:rPr>
      </w:pPr>
    </w:p>
    <w:p w14:paraId="6D9AC409" w14:textId="77777777" w:rsidR="00F35DB3" w:rsidRDefault="00F35DB3" w:rsidP="00F35DB3">
      <w:pPr>
        <w:rPr>
          <w:rFonts w:ascii="Times New Roman" w:hAnsi="Times New Roman" w:cs="Times New Roman"/>
          <w:sz w:val="24"/>
          <w:szCs w:val="24"/>
        </w:rPr>
      </w:pPr>
      <w:r w:rsidRPr="00F35DB3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F35DB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EA7BDB" w14:textId="77777777" w:rsidR="00F35DB3" w:rsidRPr="00F35DB3" w:rsidRDefault="00F35DB3" w:rsidP="00F35DB3">
      <w:pPr>
        <w:rPr>
          <w:rFonts w:ascii="Times New Roman" w:hAnsi="Times New Roman" w:cs="Times New Roman"/>
          <w:sz w:val="24"/>
          <w:szCs w:val="24"/>
        </w:rPr>
      </w:pPr>
    </w:p>
    <w:p w14:paraId="5278D12C" w14:textId="1053E45E" w:rsidR="00F35DB3" w:rsidRPr="00F35DB3" w:rsidRDefault="00F35DB3" w:rsidP="00F35DB3">
      <w:pPr>
        <w:rPr>
          <w:rFonts w:ascii="Times New Roman" w:hAnsi="Times New Roman" w:cs="Times New Roman"/>
          <w:sz w:val="24"/>
          <w:szCs w:val="24"/>
        </w:rPr>
      </w:pPr>
      <w:r w:rsidRPr="00F35DB3">
        <w:rPr>
          <w:rFonts w:ascii="Times New Roman" w:hAnsi="Times New Roman" w:cs="Times New Roman"/>
          <w:sz w:val="24"/>
          <w:szCs w:val="24"/>
        </w:rPr>
        <w:t>You are developing a notification system where notifications can be sent via multiple channels (e.g., Email, SMS). Use the Decorator Pattern to add functionalities</w:t>
      </w:r>
      <w:r>
        <w:rPr>
          <w:rFonts w:ascii="Times New Roman" w:hAnsi="Times New Roman" w:cs="Times New Roman"/>
          <w:sz w:val="24"/>
          <w:szCs w:val="24"/>
        </w:rPr>
        <w:t xml:space="preserve"> dynamically</w:t>
      </w:r>
    </w:p>
    <w:p w14:paraId="389E3A22" w14:textId="77777777" w:rsidR="00F35DB3" w:rsidRDefault="00F35DB3" w:rsidP="00F35DB3">
      <w:pPr>
        <w:rPr>
          <w:rFonts w:ascii="Times New Roman" w:hAnsi="Times New Roman" w:cs="Times New Roman"/>
          <w:sz w:val="24"/>
          <w:szCs w:val="24"/>
        </w:rPr>
      </w:pPr>
    </w:p>
    <w:p w14:paraId="02A40599" w14:textId="69776325" w:rsidR="00702755" w:rsidRDefault="00702755" w:rsidP="00F35DB3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F55B46D" w14:textId="77777777" w:rsidR="00F35DB3" w:rsidRPr="00F35DB3" w:rsidRDefault="00F35DB3" w:rsidP="00F35DB3">
      <w:pPr>
        <w:rPr>
          <w:rFonts w:ascii="Times New Roman" w:hAnsi="Times New Roman" w:cs="Times New Roman"/>
          <w:sz w:val="24"/>
          <w:szCs w:val="24"/>
        </w:rPr>
      </w:pPr>
    </w:p>
    <w:p w14:paraId="778ABBAD" w14:textId="2928F3B5" w:rsidR="00F35DB3" w:rsidRPr="00F35DB3" w:rsidRDefault="00F35DB3" w:rsidP="00F35DB3">
      <w:pPr>
        <w:rPr>
          <w:rFonts w:ascii="Times New Roman" w:hAnsi="Times New Roman" w:cs="Times New Roman"/>
          <w:b/>
          <w:sz w:val="24"/>
          <w:szCs w:val="24"/>
        </w:rPr>
      </w:pPr>
      <w:r w:rsidRPr="00F35DB3">
        <w:rPr>
          <w:rFonts w:ascii="Times New Roman" w:hAnsi="Times New Roman" w:cs="Times New Roman"/>
          <w:b/>
          <w:sz w:val="24"/>
          <w:szCs w:val="24"/>
        </w:rPr>
        <w:t>Notifier.java:</w:t>
      </w:r>
    </w:p>
    <w:p w14:paraId="1A1FD69C" w14:textId="77777777" w:rsidR="00F35DB3" w:rsidRPr="00F35DB3" w:rsidRDefault="00F35DB3" w:rsidP="00F35DB3">
      <w:pPr>
        <w:rPr>
          <w:rFonts w:ascii="Times New Roman" w:hAnsi="Times New Roman" w:cs="Times New Roman"/>
          <w:sz w:val="24"/>
          <w:szCs w:val="24"/>
        </w:rPr>
      </w:pPr>
    </w:p>
    <w:p w14:paraId="204ED1E6" w14:textId="77777777" w:rsidR="00F35DB3" w:rsidRPr="00F35DB3" w:rsidRDefault="00F35DB3" w:rsidP="00F35DB3">
      <w:pPr>
        <w:rPr>
          <w:rFonts w:ascii="Times New Roman" w:hAnsi="Times New Roman" w:cs="Times New Roman"/>
          <w:sz w:val="24"/>
          <w:szCs w:val="24"/>
        </w:rPr>
      </w:pPr>
      <w:r w:rsidRPr="00F35DB3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interface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Notifier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send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0AD731F6" w14:textId="69C593FD" w:rsidR="00F35DB3" w:rsidRDefault="00F35DB3" w:rsidP="00F35DB3">
      <w:pPr>
        <w:rPr>
          <w:rFonts w:ascii="Times New Roman" w:hAnsi="Times New Roman" w:cs="Times New Roman"/>
          <w:sz w:val="24"/>
          <w:szCs w:val="24"/>
        </w:rPr>
      </w:pPr>
    </w:p>
    <w:p w14:paraId="2D429B89" w14:textId="77777777" w:rsidR="00F35DB3" w:rsidRPr="00F35DB3" w:rsidRDefault="00F35DB3" w:rsidP="00F35DB3">
      <w:pPr>
        <w:rPr>
          <w:rFonts w:ascii="Times New Roman" w:hAnsi="Times New Roman" w:cs="Times New Roman"/>
          <w:sz w:val="24"/>
          <w:szCs w:val="24"/>
        </w:rPr>
      </w:pPr>
    </w:p>
    <w:p w14:paraId="46977153" w14:textId="231A39ED" w:rsidR="00F35DB3" w:rsidRDefault="00F35DB3" w:rsidP="00F35DB3">
      <w:pPr>
        <w:rPr>
          <w:rFonts w:ascii="Times New Roman" w:hAnsi="Times New Roman" w:cs="Times New Roman"/>
          <w:b/>
          <w:sz w:val="24"/>
          <w:szCs w:val="24"/>
        </w:rPr>
      </w:pPr>
      <w:r w:rsidRPr="00F35DB3">
        <w:rPr>
          <w:rFonts w:ascii="Times New Roman" w:hAnsi="Times New Roman" w:cs="Times New Roman"/>
          <w:b/>
          <w:sz w:val="24"/>
          <w:szCs w:val="24"/>
        </w:rPr>
        <w:t>EmailNotifier.java:</w:t>
      </w:r>
    </w:p>
    <w:p w14:paraId="22E5F263" w14:textId="77777777" w:rsidR="00F35DB3" w:rsidRPr="00F35DB3" w:rsidRDefault="00F35DB3" w:rsidP="00F35DB3">
      <w:pPr>
        <w:rPr>
          <w:rFonts w:ascii="Times New Roman" w:hAnsi="Times New Roman" w:cs="Times New Roman"/>
          <w:b/>
          <w:sz w:val="24"/>
          <w:szCs w:val="24"/>
        </w:rPr>
      </w:pPr>
    </w:p>
    <w:p w14:paraId="65A6E7B3" w14:textId="77777777" w:rsidR="0028189F" w:rsidRDefault="00F35DB3" w:rsidP="00F35DB3">
      <w:pPr>
        <w:rPr>
          <w:rStyle w:val="HTMLCode"/>
          <w:rFonts w:ascii="Times New Roman" w:hAnsi="Times New Roman" w:cs="Times New Roman"/>
          <w:sz w:val="24"/>
          <w:szCs w:val="24"/>
        </w:rPr>
      </w:pPr>
      <w:r w:rsidRPr="00F35DB3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EmailNotifier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implements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Notifier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@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Override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send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>() {</w:t>
      </w:r>
    </w:p>
    <w:p w14:paraId="3AE359FD" w14:textId="4F13BB88" w:rsidR="00F35DB3" w:rsidRPr="00F35DB3" w:rsidRDefault="00F35DB3" w:rsidP="00F35DB3">
      <w:pPr>
        <w:rPr>
          <w:rFonts w:ascii="Times New Roman" w:hAnsi="Times New Roman" w:cs="Times New Roman"/>
          <w:sz w:val="24"/>
          <w:szCs w:val="24"/>
        </w:rPr>
      </w:pP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35DB3">
        <w:rPr>
          <w:rStyle w:val="k"/>
          <w:rFonts w:ascii="Times New Roman" w:hAnsi="Times New Roman" w:cs="Times New Roman"/>
          <w:sz w:val="24"/>
          <w:szCs w:val="24"/>
        </w:rPr>
        <w:t>"Sending notification via Email"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020FEBEF" w14:textId="7AA01153" w:rsidR="00F35DB3" w:rsidRDefault="00F35DB3" w:rsidP="00F35DB3">
      <w:pPr>
        <w:rPr>
          <w:rFonts w:ascii="Times New Roman" w:hAnsi="Times New Roman" w:cs="Times New Roman"/>
          <w:sz w:val="24"/>
          <w:szCs w:val="24"/>
        </w:rPr>
      </w:pPr>
    </w:p>
    <w:p w14:paraId="7D9E68DB" w14:textId="77777777" w:rsidR="00F35DB3" w:rsidRPr="00F35DB3" w:rsidRDefault="00F35DB3" w:rsidP="00F35DB3">
      <w:pPr>
        <w:rPr>
          <w:rFonts w:ascii="Times New Roman" w:hAnsi="Times New Roman" w:cs="Times New Roman"/>
          <w:sz w:val="24"/>
          <w:szCs w:val="24"/>
        </w:rPr>
      </w:pPr>
    </w:p>
    <w:p w14:paraId="37DAE6AC" w14:textId="3FE75C86" w:rsidR="00F35DB3" w:rsidRDefault="00F35DB3" w:rsidP="00F35DB3">
      <w:pPr>
        <w:rPr>
          <w:rFonts w:ascii="Times New Roman" w:hAnsi="Times New Roman" w:cs="Times New Roman"/>
          <w:b/>
          <w:sz w:val="24"/>
          <w:szCs w:val="24"/>
        </w:rPr>
      </w:pPr>
      <w:r w:rsidRPr="00F35DB3">
        <w:rPr>
          <w:rFonts w:ascii="Times New Roman" w:hAnsi="Times New Roman" w:cs="Times New Roman"/>
          <w:b/>
          <w:sz w:val="24"/>
          <w:szCs w:val="24"/>
        </w:rPr>
        <w:t>NotifierDecorator.java:</w:t>
      </w:r>
    </w:p>
    <w:p w14:paraId="6A9081C0" w14:textId="77777777" w:rsidR="00F35DB3" w:rsidRPr="00F35DB3" w:rsidRDefault="00F35DB3" w:rsidP="00F35DB3">
      <w:pPr>
        <w:rPr>
          <w:rFonts w:ascii="Times New Roman" w:hAnsi="Times New Roman" w:cs="Times New Roman"/>
          <w:b/>
          <w:sz w:val="24"/>
          <w:szCs w:val="24"/>
        </w:rPr>
      </w:pPr>
    </w:p>
    <w:p w14:paraId="3BEB9423" w14:textId="77777777" w:rsidR="0028189F" w:rsidRDefault="00F35DB3" w:rsidP="00F35DB3">
      <w:pPr>
        <w:rPr>
          <w:rStyle w:val="HTMLCode"/>
          <w:rFonts w:ascii="Times New Roman" w:hAnsi="Times New Roman" w:cs="Times New Roman"/>
          <w:sz w:val="24"/>
          <w:szCs w:val="24"/>
        </w:rPr>
      </w:pPr>
      <w:r w:rsidRPr="00F35DB3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abstract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NotifierDecorator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implements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Notifier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protected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Notifier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notifier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NotifierDecorator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Notifier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notifier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>) {</w:t>
      </w:r>
    </w:p>
    <w:p w14:paraId="02947B60" w14:textId="77777777" w:rsidR="0028189F" w:rsidRDefault="00F35DB3" w:rsidP="00F35DB3">
      <w:pPr>
        <w:rPr>
          <w:rStyle w:val="HTMLCode"/>
          <w:rFonts w:ascii="Times New Roman" w:hAnsi="Times New Roman" w:cs="Times New Roman"/>
          <w:sz w:val="24"/>
          <w:szCs w:val="24"/>
        </w:rPr>
      </w:pP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35DB3">
        <w:rPr>
          <w:rStyle w:val="j"/>
          <w:rFonts w:ascii="Times New Roman" w:hAnsi="Times New Roman" w:cs="Times New Roman"/>
          <w:sz w:val="24"/>
          <w:szCs w:val="24"/>
        </w:rPr>
        <w:t>this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notifier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notifier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@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Override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send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>() {</w:t>
      </w:r>
    </w:p>
    <w:p w14:paraId="63D02CD3" w14:textId="154DD311" w:rsidR="00F35DB3" w:rsidRPr="00F35DB3" w:rsidRDefault="00F35DB3" w:rsidP="00F35DB3">
      <w:pPr>
        <w:rPr>
          <w:rFonts w:ascii="Times New Roman" w:hAnsi="Times New Roman" w:cs="Times New Roman"/>
          <w:sz w:val="24"/>
          <w:szCs w:val="24"/>
        </w:rPr>
      </w:pP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notifier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send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7B5B6586" w14:textId="204EF635" w:rsidR="00F35DB3" w:rsidRDefault="00F35DB3" w:rsidP="00F35DB3">
      <w:pPr>
        <w:rPr>
          <w:rFonts w:ascii="Times New Roman" w:hAnsi="Times New Roman" w:cs="Times New Roman"/>
          <w:sz w:val="24"/>
          <w:szCs w:val="24"/>
        </w:rPr>
      </w:pPr>
    </w:p>
    <w:p w14:paraId="412993C4" w14:textId="77777777" w:rsidR="00F35DB3" w:rsidRPr="00F35DB3" w:rsidRDefault="00F35DB3" w:rsidP="00F35DB3">
      <w:pPr>
        <w:rPr>
          <w:rFonts w:ascii="Times New Roman" w:hAnsi="Times New Roman" w:cs="Times New Roman"/>
          <w:sz w:val="24"/>
          <w:szCs w:val="24"/>
        </w:rPr>
      </w:pPr>
    </w:p>
    <w:p w14:paraId="7C52B399" w14:textId="29D552F4" w:rsidR="00F35DB3" w:rsidRDefault="00F35DB3" w:rsidP="00F35DB3">
      <w:pPr>
        <w:rPr>
          <w:rFonts w:ascii="Times New Roman" w:hAnsi="Times New Roman" w:cs="Times New Roman"/>
          <w:b/>
          <w:sz w:val="24"/>
          <w:szCs w:val="24"/>
        </w:rPr>
      </w:pPr>
      <w:r w:rsidRPr="00F35DB3">
        <w:rPr>
          <w:rFonts w:ascii="Times New Roman" w:hAnsi="Times New Roman" w:cs="Times New Roman"/>
          <w:b/>
          <w:sz w:val="24"/>
          <w:szCs w:val="24"/>
        </w:rPr>
        <w:t>SMSNotifierDecorator.java:</w:t>
      </w:r>
    </w:p>
    <w:p w14:paraId="44CE8F05" w14:textId="77777777" w:rsidR="00F35DB3" w:rsidRPr="00F35DB3" w:rsidRDefault="00F35DB3" w:rsidP="00F35DB3">
      <w:pPr>
        <w:rPr>
          <w:rFonts w:ascii="Times New Roman" w:hAnsi="Times New Roman" w:cs="Times New Roman"/>
          <w:b/>
          <w:sz w:val="24"/>
          <w:szCs w:val="24"/>
        </w:rPr>
      </w:pPr>
    </w:p>
    <w:p w14:paraId="0BC0E068" w14:textId="77777777" w:rsidR="00F35DB3" w:rsidRPr="00F35DB3" w:rsidRDefault="00F35DB3" w:rsidP="00F35DB3">
      <w:pPr>
        <w:rPr>
          <w:rStyle w:val="HTMLCode"/>
          <w:rFonts w:ascii="Times New Roman" w:hAnsi="Times New Roman" w:cs="Times New Roman"/>
          <w:sz w:val="24"/>
          <w:szCs w:val="24"/>
        </w:rPr>
      </w:pPr>
      <w:r w:rsidRPr="00F35DB3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SMSNotifierDecorator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extends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NotifierDecorator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SMSNotifierDecorator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Notifier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notifier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super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notifier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@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Override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send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>() {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35DB3">
        <w:rPr>
          <w:rStyle w:val="g"/>
          <w:rFonts w:ascii="Times New Roman" w:hAnsi="Times New Roman" w:cs="Times New Roman"/>
          <w:sz w:val="24"/>
          <w:szCs w:val="24"/>
        </w:rPr>
        <w:t>super.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send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35DB3">
        <w:rPr>
          <w:rStyle w:val="k"/>
          <w:rFonts w:ascii="Times New Roman" w:hAnsi="Times New Roman" w:cs="Times New Roman"/>
          <w:sz w:val="24"/>
          <w:szCs w:val="24"/>
        </w:rPr>
        <w:t>"Sending notification via SMS"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1481C3C6" w14:textId="77777777" w:rsidR="00F35DB3" w:rsidRDefault="00F35DB3" w:rsidP="00F35DB3">
      <w:pPr>
        <w:rPr>
          <w:rFonts w:ascii="Times New Roman" w:hAnsi="Times New Roman" w:cs="Times New Roman"/>
          <w:sz w:val="24"/>
          <w:szCs w:val="24"/>
        </w:rPr>
      </w:pPr>
    </w:p>
    <w:p w14:paraId="7316A9EE" w14:textId="77777777" w:rsidR="00F35DB3" w:rsidRPr="00F35DB3" w:rsidRDefault="00F35DB3" w:rsidP="00F35DB3">
      <w:pPr>
        <w:rPr>
          <w:rFonts w:ascii="Times New Roman" w:hAnsi="Times New Roman" w:cs="Times New Roman"/>
          <w:sz w:val="24"/>
          <w:szCs w:val="24"/>
        </w:rPr>
      </w:pPr>
    </w:p>
    <w:p w14:paraId="13A2DE2E" w14:textId="77777777" w:rsidR="00F35DB3" w:rsidRPr="00F35DB3" w:rsidRDefault="00F35DB3" w:rsidP="00F35DB3">
      <w:pPr>
        <w:rPr>
          <w:rFonts w:ascii="Times New Roman" w:hAnsi="Times New Roman" w:cs="Times New Roman"/>
          <w:b/>
          <w:sz w:val="24"/>
          <w:szCs w:val="24"/>
        </w:rPr>
      </w:pPr>
      <w:r w:rsidRPr="00F35DB3">
        <w:rPr>
          <w:rFonts w:ascii="Times New Roman" w:hAnsi="Times New Roman" w:cs="Times New Roman"/>
          <w:b/>
          <w:sz w:val="24"/>
          <w:szCs w:val="24"/>
        </w:rPr>
        <w:t>SlackNotifierDecorator.java:</w:t>
      </w:r>
    </w:p>
    <w:p w14:paraId="51404E4F" w14:textId="77777777" w:rsidR="00F35DB3" w:rsidRPr="00F35DB3" w:rsidRDefault="00F35DB3" w:rsidP="00F35DB3">
      <w:pPr>
        <w:rPr>
          <w:rFonts w:ascii="Times New Roman" w:hAnsi="Times New Roman" w:cs="Times New Roman"/>
          <w:sz w:val="24"/>
          <w:szCs w:val="24"/>
        </w:rPr>
      </w:pPr>
    </w:p>
    <w:p w14:paraId="6936814C" w14:textId="77777777" w:rsidR="00F35DB3" w:rsidRPr="00F35DB3" w:rsidRDefault="00F35DB3" w:rsidP="00F35DB3">
      <w:pPr>
        <w:rPr>
          <w:rFonts w:ascii="Times New Roman" w:hAnsi="Times New Roman" w:cs="Times New Roman"/>
          <w:sz w:val="24"/>
          <w:szCs w:val="24"/>
        </w:rPr>
      </w:pPr>
      <w:r w:rsidRPr="00F35DB3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SlackNotifierDecorator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extends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NotifierDecorator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SlackNotifierDecorator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Notifier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notifier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super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notifier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@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Override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send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>() {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35DB3">
        <w:rPr>
          <w:rStyle w:val="g"/>
          <w:rFonts w:ascii="Times New Roman" w:hAnsi="Times New Roman" w:cs="Times New Roman"/>
          <w:sz w:val="24"/>
          <w:szCs w:val="24"/>
        </w:rPr>
        <w:t>super.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send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35DB3">
        <w:rPr>
          <w:rStyle w:val="k"/>
          <w:rFonts w:ascii="Times New Roman" w:hAnsi="Times New Roman" w:cs="Times New Roman"/>
          <w:sz w:val="24"/>
          <w:szCs w:val="24"/>
        </w:rPr>
        <w:t>"Sending notification via Slack"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29608D19" w14:textId="66CE188F" w:rsidR="00F35DB3" w:rsidRDefault="00F35DB3" w:rsidP="00F35DB3">
      <w:pPr>
        <w:rPr>
          <w:rFonts w:ascii="Times New Roman" w:hAnsi="Times New Roman" w:cs="Times New Roman"/>
          <w:sz w:val="24"/>
          <w:szCs w:val="24"/>
        </w:rPr>
      </w:pPr>
    </w:p>
    <w:p w14:paraId="47820699" w14:textId="77777777" w:rsidR="00F35DB3" w:rsidRPr="00F35DB3" w:rsidRDefault="00F35DB3" w:rsidP="00F35DB3">
      <w:pPr>
        <w:rPr>
          <w:rFonts w:ascii="Times New Roman" w:hAnsi="Times New Roman" w:cs="Times New Roman"/>
          <w:sz w:val="24"/>
          <w:szCs w:val="24"/>
        </w:rPr>
      </w:pPr>
    </w:p>
    <w:p w14:paraId="7811BC30" w14:textId="52A00958" w:rsidR="00F35DB3" w:rsidRDefault="00F35DB3" w:rsidP="00F35DB3">
      <w:pPr>
        <w:rPr>
          <w:rFonts w:ascii="Times New Roman" w:hAnsi="Times New Roman" w:cs="Times New Roman"/>
          <w:b/>
          <w:sz w:val="24"/>
          <w:szCs w:val="24"/>
        </w:rPr>
      </w:pPr>
      <w:r w:rsidRPr="00F35DB3">
        <w:rPr>
          <w:rFonts w:ascii="Times New Roman" w:hAnsi="Times New Roman" w:cs="Times New Roman"/>
          <w:b/>
          <w:sz w:val="24"/>
          <w:szCs w:val="24"/>
        </w:rPr>
        <w:t>DecoratorPatternTest.java:</w:t>
      </w:r>
    </w:p>
    <w:p w14:paraId="43519EB7" w14:textId="77777777" w:rsidR="00F35DB3" w:rsidRPr="00F35DB3" w:rsidRDefault="00F35DB3" w:rsidP="00F35DB3">
      <w:pPr>
        <w:rPr>
          <w:rFonts w:ascii="Times New Roman" w:hAnsi="Times New Roman" w:cs="Times New Roman"/>
          <w:b/>
          <w:sz w:val="24"/>
          <w:szCs w:val="24"/>
        </w:rPr>
      </w:pPr>
    </w:p>
    <w:p w14:paraId="5B6D81E9" w14:textId="77777777" w:rsidR="00F35DB3" w:rsidRPr="00F35DB3" w:rsidRDefault="00F35DB3" w:rsidP="00F35DB3">
      <w:pPr>
        <w:rPr>
          <w:rFonts w:ascii="Times New Roman" w:hAnsi="Times New Roman" w:cs="Times New Roman"/>
          <w:sz w:val="24"/>
          <w:szCs w:val="24"/>
        </w:rPr>
      </w:pPr>
      <w:r w:rsidRPr="00F35DB3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DecoratorPatternTest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static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main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args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35DB3">
        <w:rPr>
          <w:rStyle w:val="k"/>
          <w:rFonts w:ascii="Times New Roman" w:hAnsi="Times New Roman" w:cs="Times New Roman"/>
          <w:sz w:val="24"/>
          <w:szCs w:val="24"/>
        </w:rPr>
        <w:t>"Email Notification:"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Notifier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emailNotifier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new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EmailNotifier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emailNotifier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send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35DB3">
        <w:rPr>
          <w:rStyle w:val="k"/>
          <w:rFonts w:ascii="Times New Roman" w:hAnsi="Times New Roman" w:cs="Times New Roman"/>
          <w:sz w:val="24"/>
          <w:szCs w:val="24"/>
        </w:rPr>
        <w:t>"\</w:t>
      </w:r>
      <w:proofErr w:type="spellStart"/>
      <w:r w:rsidRPr="00F35DB3">
        <w:rPr>
          <w:rStyle w:val="k"/>
          <w:rFonts w:ascii="Times New Roman" w:hAnsi="Times New Roman" w:cs="Times New Roman"/>
          <w:sz w:val="24"/>
          <w:szCs w:val="24"/>
        </w:rPr>
        <w:t>nEmail</w:t>
      </w:r>
      <w:proofErr w:type="spellEnd"/>
      <w:r w:rsidRPr="00F35DB3">
        <w:rPr>
          <w:rStyle w:val="k"/>
          <w:rFonts w:ascii="Times New Roman" w:hAnsi="Times New Roman" w:cs="Times New Roman"/>
          <w:sz w:val="24"/>
          <w:szCs w:val="24"/>
        </w:rPr>
        <w:t xml:space="preserve"> + SMS Notification:"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Notifier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smsNotifier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new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SMSNotifierDecorator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new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EmailNotifier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());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smsNotifier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send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35DB3">
        <w:rPr>
          <w:rStyle w:val="k"/>
          <w:rFonts w:ascii="Times New Roman" w:hAnsi="Times New Roman" w:cs="Times New Roman"/>
          <w:sz w:val="24"/>
          <w:szCs w:val="24"/>
        </w:rPr>
        <w:t>"\</w:t>
      </w:r>
      <w:proofErr w:type="spellStart"/>
      <w:r w:rsidRPr="00F35DB3">
        <w:rPr>
          <w:rStyle w:val="k"/>
          <w:rFonts w:ascii="Times New Roman" w:hAnsi="Times New Roman" w:cs="Times New Roman"/>
          <w:sz w:val="24"/>
          <w:szCs w:val="24"/>
        </w:rPr>
        <w:t>nEmail</w:t>
      </w:r>
      <w:proofErr w:type="spellEnd"/>
      <w:r w:rsidRPr="00F35DB3">
        <w:rPr>
          <w:rStyle w:val="k"/>
          <w:rFonts w:ascii="Times New Roman" w:hAnsi="Times New Roman" w:cs="Times New Roman"/>
          <w:sz w:val="24"/>
          <w:szCs w:val="24"/>
        </w:rPr>
        <w:t xml:space="preserve"> + SMS + Slack Notification:"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Notifier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allNotifier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new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SlackNotifierDecorator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new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SMSNotifierDecorator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new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EmailNotifier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()));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allNotifier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send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7E3DC2DE" w14:textId="0D56E99C" w:rsidR="001D4B61" w:rsidRPr="00F35DB3" w:rsidRDefault="001D4B61" w:rsidP="00F35DB3">
      <w:pPr>
        <w:rPr>
          <w:rFonts w:ascii="Times New Roman" w:hAnsi="Times New Roman" w:cs="Times New Roman"/>
          <w:sz w:val="24"/>
          <w:szCs w:val="24"/>
        </w:rPr>
      </w:pPr>
    </w:p>
    <w:p w14:paraId="430E33C3" w14:textId="77777777" w:rsidR="0028189F" w:rsidRDefault="0028189F">
      <w:pPr>
        <w:rPr>
          <w:rFonts w:ascii="Times New Roman" w:hAnsi="Times New Roman" w:cs="Times New Roman"/>
        </w:rPr>
      </w:pPr>
    </w:p>
    <w:p w14:paraId="4EB3FD7F" w14:textId="77777777" w:rsidR="0028189F" w:rsidRDefault="0028189F">
      <w:pPr>
        <w:rPr>
          <w:rFonts w:ascii="Times New Roman" w:hAnsi="Times New Roman" w:cs="Times New Roman"/>
          <w:b/>
          <w:sz w:val="24"/>
          <w:szCs w:val="24"/>
        </w:rPr>
      </w:pPr>
      <w:r w:rsidRPr="0028189F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226FBD2C" w14:textId="77777777" w:rsidR="0028189F" w:rsidRDefault="0028189F">
      <w:pPr>
        <w:rPr>
          <w:rFonts w:ascii="Times New Roman" w:hAnsi="Times New Roman" w:cs="Times New Roman"/>
          <w:b/>
          <w:sz w:val="24"/>
          <w:szCs w:val="24"/>
        </w:rPr>
      </w:pPr>
    </w:p>
    <w:p w14:paraId="5A4CC523" w14:textId="76456CF0" w:rsidR="001D4B61" w:rsidRPr="0028189F" w:rsidRDefault="0028189F">
      <w:pPr>
        <w:rPr>
          <w:rFonts w:ascii="Times New Roman" w:hAnsi="Times New Roman" w:cs="Times New Roman"/>
          <w:b/>
          <w:sz w:val="24"/>
          <w:szCs w:val="24"/>
        </w:rPr>
      </w:pPr>
      <w:r w:rsidRPr="0028189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0711A96" wp14:editId="54FBC7F1">
            <wp:extent cx="5943600" cy="1047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4B61" w:rsidRPr="0028189F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4C7F70DB" w14:textId="77777777" w:rsidR="00020A13" w:rsidRPr="00020A13" w:rsidRDefault="00020A13" w:rsidP="00020A13">
      <w:pPr>
        <w:rPr>
          <w:rFonts w:ascii="Times New Roman" w:hAnsi="Times New Roman" w:cs="Times New Roman"/>
          <w:b/>
          <w:sz w:val="24"/>
          <w:szCs w:val="24"/>
        </w:rPr>
      </w:pPr>
      <w:r w:rsidRPr="00020A13">
        <w:rPr>
          <w:rFonts w:ascii="Times New Roman" w:hAnsi="Times New Roman" w:cs="Times New Roman"/>
          <w:b/>
          <w:sz w:val="24"/>
          <w:szCs w:val="24"/>
        </w:rPr>
        <w:lastRenderedPageBreak/>
        <w:t>Exercise 6: Implementing the Proxy Pattern</w:t>
      </w:r>
    </w:p>
    <w:p w14:paraId="46768754" w14:textId="77777777" w:rsidR="00020A13" w:rsidRPr="00020A13" w:rsidRDefault="00020A13" w:rsidP="00020A13">
      <w:pPr>
        <w:rPr>
          <w:rFonts w:ascii="Times New Roman" w:hAnsi="Times New Roman" w:cs="Times New Roman"/>
          <w:sz w:val="24"/>
          <w:szCs w:val="24"/>
        </w:rPr>
      </w:pPr>
    </w:p>
    <w:p w14:paraId="501962AA" w14:textId="77777777" w:rsidR="00020A13" w:rsidRPr="00020A13" w:rsidRDefault="00020A13" w:rsidP="00020A13">
      <w:pPr>
        <w:rPr>
          <w:rFonts w:ascii="Times New Roman" w:hAnsi="Times New Roman" w:cs="Times New Roman"/>
          <w:b/>
          <w:sz w:val="24"/>
          <w:szCs w:val="24"/>
        </w:rPr>
      </w:pPr>
      <w:r w:rsidRPr="00020A13">
        <w:rPr>
          <w:rFonts w:ascii="Times New Roman" w:hAnsi="Times New Roman" w:cs="Times New Roman"/>
          <w:b/>
          <w:sz w:val="24"/>
          <w:szCs w:val="24"/>
        </w:rPr>
        <w:t xml:space="preserve">Scenario: </w:t>
      </w:r>
    </w:p>
    <w:p w14:paraId="4C328279" w14:textId="77777777" w:rsidR="00020A13" w:rsidRPr="00020A13" w:rsidRDefault="00020A13" w:rsidP="00020A13">
      <w:pPr>
        <w:rPr>
          <w:rFonts w:ascii="Times New Roman" w:hAnsi="Times New Roman" w:cs="Times New Roman"/>
          <w:sz w:val="24"/>
          <w:szCs w:val="24"/>
        </w:rPr>
      </w:pPr>
    </w:p>
    <w:p w14:paraId="78EAFD2E" w14:textId="77777777" w:rsidR="00020A13" w:rsidRPr="00020A13" w:rsidRDefault="00020A13" w:rsidP="00020A13">
      <w:pPr>
        <w:rPr>
          <w:rFonts w:ascii="Times New Roman" w:hAnsi="Times New Roman" w:cs="Times New Roman"/>
          <w:sz w:val="24"/>
          <w:szCs w:val="24"/>
        </w:rPr>
      </w:pPr>
      <w:r w:rsidRPr="00020A13">
        <w:rPr>
          <w:rFonts w:ascii="Times New Roman" w:hAnsi="Times New Roman" w:cs="Times New Roman"/>
          <w:sz w:val="24"/>
          <w:szCs w:val="24"/>
        </w:rPr>
        <w:t>You are developing an image viewer application that loads images from a remote server. Use the Proxy Pattern to add lazy initialization and caching.</w:t>
      </w:r>
    </w:p>
    <w:p w14:paraId="2EDE0EC0" w14:textId="77777777" w:rsidR="00020A13" w:rsidRDefault="00020A13" w:rsidP="00020A13">
      <w:pPr>
        <w:rPr>
          <w:rFonts w:ascii="Times New Roman" w:hAnsi="Times New Roman" w:cs="Times New Roman"/>
          <w:sz w:val="24"/>
          <w:szCs w:val="24"/>
        </w:rPr>
      </w:pPr>
    </w:p>
    <w:p w14:paraId="242374DC" w14:textId="7F46F469" w:rsidR="00702755" w:rsidRDefault="00702755" w:rsidP="00020A13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01522A4" w14:textId="77777777" w:rsidR="00702755" w:rsidRPr="00020A13" w:rsidRDefault="00702755" w:rsidP="00020A13">
      <w:pPr>
        <w:rPr>
          <w:rFonts w:ascii="Times New Roman" w:hAnsi="Times New Roman" w:cs="Times New Roman"/>
          <w:sz w:val="24"/>
          <w:szCs w:val="24"/>
        </w:rPr>
      </w:pPr>
    </w:p>
    <w:p w14:paraId="5E2290E8" w14:textId="77FC8DEF" w:rsidR="00020A13" w:rsidRPr="00020A13" w:rsidRDefault="00020A13" w:rsidP="00020A13">
      <w:pPr>
        <w:rPr>
          <w:rFonts w:ascii="Times New Roman" w:hAnsi="Times New Roman" w:cs="Times New Roman"/>
          <w:b/>
          <w:sz w:val="24"/>
          <w:szCs w:val="24"/>
        </w:rPr>
      </w:pPr>
      <w:r w:rsidRPr="00020A13">
        <w:rPr>
          <w:rFonts w:ascii="Times New Roman" w:hAnsi="Times New Roman" w:cs="Times New Roman"/>
          <w:b/>
          <w:sz w:val="24"/>
          <w:szCs w:val="24"/>
        </w:rPr>
        <w:t>Image.java:</w:t>
      </w:r>
    </w:p>
    <w:p w14:paraId="51246639" w14:textId="77777777" w:rsidR="00020A13" w:rsidRPr="00020A13" w:rsidRDefault="00020A13" w:rsidP="00020A13">
      <w:pPr>
        <w:rPr>
          <w:rFonts w:ascii="Times New Roman" w:hAnsi="Times New Roman" w:cs="Times New Roman"/>
          <w:sz w:val="24"/>
          <w:szCs w:val="24"/>
        </w:rPr>
      </w:pPr>
    </w:p>
    <w:p w14:paraId="6F1DFF6D" w14:textId="77777777" w:rsidR="00020A13" w:rsidRPr="00020A13" w:rsidRDefault="00020A13" w:rsidP="00020A13">
      <w:pPr>
        <w:rPr>
          <w:rFonts w:ascii="Times New Roman" w:hAnsi="Times New Roman" w:cs="Times New Roman"/>
          <w:sz w:val="24"/>
          <w:szCs w:val="24"/>
        </w:rPr>
      </w:pPr>
      <w:r w:rsidRPr="00020A13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interface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Image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display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6CDCEF0F" w14:textId="5649B73F" w:rsidR="00020A13" w:rsidRDefault="00020A13" w:rsidP="00020A13">
      <w:pPr>
        <w:rPr>
          <w:rFonts w:ascii="Times New Roman" w:hAnsi="Times New Roman" w:cs="Times New Roman"/>
          <w:sz w:val="24"/>
          <w:szCs w:val="24"/>
        </w:rPr>
      </w:pPr>
    </w:p>
    <w:p w14:paraId="35DEB97B" w14:textId="77777777" w:rsidR="00702755" w:rsidRPr="00020A13" w:rsidRDefault="00702755" w:rsidP="00020A13">
      <w:pPr>
        <w:rPr>
          <w:rFonts w:ascii="Times New Roman" w:hAnsi="Times New Roman" w:cs="Times New Roman"/>
          <w:sz w:val="24"/>
          <w:szCs w:val="24"/>
        </w:rPr>
      </w:pPr>
    </w:p>
    <w:p w14:paraId="153758FE" w14:textId="6507D17D" w:rsidR="00020A13" w:rsidRPr="00020A13" w:rsidRDefault="00020A13" w:rsidP="00020A13">
      <w:pPr>
        <w:rPr>
          <w:rFonts w:ascii="Times New Roman" w:hAnsi="Times New Roman" w:cs="Times New Roman"/>
          <w:b/>
          <w:sz w:val="24"/>
          <w:szCs w:val="24"/>
        </w:rPr>
      </w:pPr>
      <w:r w:rsidRPr="00020A13">
        <w:rPr>
          <w:rFonts w:ascii="Times New Roman" w:hAnsi="Times New Roman" w:cs="Times New Roman"/>
          <w:b/>
          <w:sz w:val="24"/>
          <w:szCs w:val="24"/>
        </w:rPr>
        <w:t>RealImage.java:</w:t>
      </w:r>
    </w:p>
    <w:p w14:paraId="17E89838" w14:textId="77777777" w:rsidR="00020A13" w:rsidRPr="00020A13" w:rsidRDefault="00020A13" w:rsidP="00020A13">
      <w:pPr>
        <w:rPr>
          <w:rFonts w:ascii="Times New Roman" w:hAnsi="Times New Roman" w:cs="Times New Roman"/>
          <w:sz w:val="24"/>
          <w:szCs w:val="24"/>
        </w:rPr>
      </w:pPr>
    </w:p>
    <w:p w14:paraId="075DCF16" w14:textId="77777777" w:rsidR="00020A13" w:rsidRPr="00020A13" w:rsidRDefault="00020A13" w:rsidP="00020A13">
      <w:pPr>
        <w:rPr>
          <w:rFonts w:ascii="Times New Roman" w:hAnsi="Times New Roman" w:cs="Times New Roman"/>
          <w:sz w:val="24"/>
          <w:szCs w:val="24"/>
        </w:rPr>
      </w:pPr>
      <w:r w:rsidRPr="00020A13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RealImage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implements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Image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private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fileName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RealImage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fileName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20A13">
        <w:rPr>
          <w:rStyle w:val="j"/>
          <w:rFonts w:ascii="Times New Roman" w:hAnsi="Times New Roman" w:cs="Times New Roman"/>
          <w:sz w:val="24"/>
          <w:szCs w:val="24"/>
        </w:rPr>
        <w:t>this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fileName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fileName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loadFromServer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private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loadFromServer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>() {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020A13">
        <w:rPr>
          <w:rStyle w:val="k"/>
          <w:rFonts w:ascii="Times New Roman" w:hAnsi="Times New Roman" w:cs="Times New Roman"/>
          <w:sz w:val="24"/>
          <w:szCs w:val="24"/>
        </w:rPr>
        <w:t>"Loading image from remote server: "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fileName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@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Override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display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>() {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020A13">
        <w:rPr>
          <w:rStyle w:val="k"/>
          <w:rFonts w:ascii="Times New Roman" w:hAnsi="Times New Roman" w:cs="Times New Roman"/>
          <w:sz w:val="24"/>
          <w:szCs w:val="24"/>
        </w:rPr>
        <w:t>"Displaying image: "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fileName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34DE250F" w14:textId="165F04D9" w:rsidR="00020A13" w:rsidRPr="00020A13" w:rsidRDefault="00020A13" w:rsidP="00020A13">
      <w:pPr>
        <w:rPr>
          <w:rFonts w:ascii="Times New Roman" w:hAnsi="Times New Roman" w:cs="Times New Roman"/>
          <w:sz w:val="24"/>
          <w:szCs w:val="24"/>
        </w:rPr>
      </w:pPr>
    </w:p>
    <w:p w14:paraId="49406E6A" w14:textId="4C48A83D" w:rsidR="00020A13" w:rsidRPr="00020A13" w:rsidRDefault="00020A13" w:rsidP="00020A13">
      <w:pPr>
        <w:rPr>
          <w:rFonts w:ascii="Times New Roman" w:hAnsi="Times New Roman" w:cs="Times New Roman"/>
          <w:sz w:val="24"/>
          <w:szCs w:val="24"/>
        </w:rPr>
      </w:pPr>
    </w:p>
    <w:p w14:paraId="47D8BAAA" w14:textId="1A6B0301" w:rsidR="00020A13" w:rsidRPr="00020A13" w:rsidRDefault="00020A13" w:rsidP="00020A13">
      <w:pPr>
        <w:rPr>
          <w:rFonts w:ascii="Times New Roman" w:hAnsi="Times New Roman" w:cs="Times New Roman"/>
          <w:b/>
          <w:sz w:val="24"/>
          <w:szCs w:val="24"/>
        </w:rPr>
      </w:pPr>
      <w:r w:rsidRPr="00020A13">
        <w:rPr>
          <w:rFonts w:ascii="Times New Roman" w:hAnsi="Times New Roman" w:cs="Times New Roman"/>
          <w:b/>
          <w:sz w:val="24"/>
          <w:szCs w:val="24"/>
        </w:rPr>
        <w:t>ProxyImage.java:</w:t>
      </w:r>
    </w:p>
    <w:p w14:paraId="7C72764A" w14:textId="77777777" w:rsidR="00020A13" w:rsidRPr="00020A13" w:rsidRDefault="00020A13" w:rsidP="00020A13">
      <w:pPr>
        <w:rPr>
          <w:rFonts w:ascii="Times New Roman" w:hAnsi="Times New Roman" w:cs="Times New Roman"/>
          <w:sz w:val="24"/>
          <w:szCs w:val="24"/>
        </w:rPr>
      </w:pPr>
    </w:p>
    <w:p w14:paraId="607DE3A6" w14:textId="77777777" w:rsidR="00020A13" w:rsidRPr="00020A13" w:rsidRDefault="00020A13" w:rsidP="00020A13">
      <w:pPr>
        <w:rPr>
          <w:rFonts w:ascii="Times New Roman" w:hAnsi="Times New Roman" w:cs="Times New Roman"/>
          <w:sz w:val="24"/>
          <w:szCs w:val="24"/>
        </w:rPr>
      </w:pPr>
      <w:r w:rsidRPr="00020A13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ProxyImage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implements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Image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private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RealImage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realImage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private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fileName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ProxyImage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fileName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020A13">
        <w:rPr>
          <w:rStyle w:val="j"/>
          <w:rFonts w:ascii="Times New Roman" w:hAnsi="Times New Roman" w:cs="Times New Roman"/>
          <w:sz w:val="24"/>
          <w:szCs w:val="24"/>
        </w:rPr>
        <w:t>this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fileName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fileName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@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Override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display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>() {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020A13">
        <w:rPr>
          <w:rStyle w:val="e"/>
          <w:rFonts w:ascii="Times New Roman" w:hAnsi="Times New Roman" w:cs="Times New Roman"/>
          <w:sz w:val="24"/>
          <w:szCs w:val="24"/>
        </w:rPr>
        <w:t>// Lazy Initialization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if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realImage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==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j"/>
          <w:rFonts w:ascii="Times New Roman" w:hAnsi="Times New Roman" w:cs="Times New Roman"/>
          <w:sz w:val="24"/>
          <w:szCs w:val="24"/>
        </w:rPr>
        <w:t>null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realImage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new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RealImage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fileName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    }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020A13">
        <w:rPr>
          <w:rStyle w:val="e"/>
          <w:rFonts w:ascii="Times New Roman" w:hAnsi="Times New Roman" w:cs="Times New Roman"/>
          <w:sz w:val="24"/>
          <w:szCs w:val="24"/>
        </w:rPr>
        <w:t>// Cached object is reused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realImage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display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5893339D" w14:textId="08EA8407" w:rsidR="00020A13" w:rsidRDefault="00020A13" w:rsidP="00020A13">
      <w:pPr>
        <w:rPr>
          <w:rFonts w:ascii="Times New Roman" w:hAnsi="Times New Roman" w:cs="Times New Roman"/>
          <w:sz w:val="24"/>
          <w:szCs w:val="24"/>
        </w:rPr>
      </w:pPr>
    </w:p>
    <w:p w14:paraId="3C7E7D99" w14:textId="77777777" w:rsidR="00702755" w:rsidRPr="00020A13" w:rsidRDefault="00702755" w:rsidP="00020A13">
      <w:pPr>
        <w:rPr>
          <w:rFonts w:ascii="Times New Roman" w:hAnsi="Times New Roman" w:cs="Times New Roman"/>
          <w:sz w:val="24"/>
          <w:szCs w:val="24"/>
        </w:rPr>
      </w:pPr>
    </w:p>
    <w:p w14:paraId="275D1A51" w14:textId="27D7A76F" w:rsidR="00020A13" w:rsidRPr="00020A13" w:rsidRDefault="00020A13" w:rsidP="00020A13">
      <w:pPr>
        <w:rPr>
          <w:rFonts w:ascii="Times New Roman" w:hAnsi="Times New Roman" w:cs="Times New Roman"/>
          <w:b/>
          <w:sz w:val="24"/>
          <w:szCs w:val="24"/>
        </w:rPr>
      </w:pPr>
      <w:r w:rsidRPr="00020A13">
        <w:rPr>
          <w:rFonts w:ascii="Times New Roman" w:hAnsi="Times New Roman" w:cs="Times New Roman"/>
          <w:b/>
          <w:sz w:val="24"/>
          <w:szCs w:val="24"/>
        </w:rPr>
        <w:t>ProxyPatternTest.java:</w:t>
      </w:r>
    </w:p>
    <w:p w14:paraId="4E30F010" w14:textId="77777777" w:rsidR="00020A13" w:rsidRPr="00020A13" w:rsidRDefault="00020A13" w:rsidP="00020A13">
      <w:pPr>
        <w:rPr>
          <w:rFonts w:ascii="Times New Roman" w:hAnsi="Times New Roman" w:cs="Times New Roman"/>
          <w:sz w:val="24"/>
          <w:szCs w:val="24"/>
        </w:rPr>
      </w:pPr>
    </w:p>
    <w:p w14:paraId="39C77004" w14:textId="77777777" w:rsidR="00020A13" w:rsidRPr="00020A13" w:rsidRDefault="00020A13" w:rsidP="00020A13">
      <w:pPr>
        <w:rPr>
          <w:rFonts w:ascii="Times New Roman" w:hAnsi="Times New Roman" w:cs="Times New Roman"/>
          <w:sz w:val="24"/>
          <w:szCs w:val="24"/>
        </w:rPr>
      </w:pPr>
      <w:r w:rsidRPr="00020A13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ProxyPatternTest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static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main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args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Image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image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new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ProxyImage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020A13">
        <w:rPr>
          <w:rStyle w:val="k"/>
          <w:rFonts w:ascii="Times New Roman" w:hAnsi="Times New Roman" w:cs="Times New Roman"/>
          <w:sz w:val="24"/>
          <w:szCs w:val="24"/>
        </w:rPr>
        <w:t>"Nature.jpg"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020A13">
        <w:rPr>
          <w:rStyle w:val="k"/>
          <w:rFonts w:ascii="Times New Roman" w:hAnsi="Times New Roman" w:cs="Times New Roman"/>
          <w:sz w:val="24"/>
          <w:szCs w:val="24"/>
        </w:rPr>
        <w:t>"First Display:"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image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display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020A13">
        <w:rPr>
          <w:rStyle w:val="k"/>
          <w:rFonts w:ascii="Times New Roman" w:hAnsi="Times New Roman" w:cs="Times New Roman"/>
          <w:sz w:val="24"/>
          <w:szCs w:val="24"/>
        </w:rPr>
        <w:t>"\</w:t>
      </w:r>
      <w:proofErr w:type="spellStart"/>
      <w:r w:rsidRPr="00020A13">
        <w:rPr>
          <w:rStyle w:val="k"/>
          <w:rFonts w:ascii="Times New Roman" w:hAnsi="Times New Roman" w:cs="Times New Roman"/>
          <w:sz w:val="24"/>
          <w:szCs w:val="24"/>
        </w:rPr>
        <w:t>nSecond</w:t>
      </w:r>
      <w:proofErr w:type="spellEnd"/>
      <w:r w:rsidRPr="00020A13">
        <w:rPr>
          <w:rStyle w:val="k"/>
          <w:rFonts w:ascii="Times New Roman" w:hAnsi="Times New Roman" w:cs="Times New Roman"/>
          <w:sz w:val="24"/>
          <w:szCs w:val="24"/>
        </w:rPr>
        <w:t xml:space="preserve"> Display:"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image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display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2AD375B2" w14:textId="7C56A9C8" w:rsidR="001D4B61" w:rsidRDefault="001D4B61" w:rsidP="001D4B61"/>
    <w:p w14:paraId="5BA52F39" w14:textId="77777777" w:rsidR="00702755" w:rsidRDefault="00702755" w:rsidP="001D4B61"/>
    <w:p w14:paraId="5EFAAAD8" w14:textId="77777777" w:rsidR="00020A13" w:rsidRDefault="00020A1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2C40D6AE" w14:textId="77777777" w:rsidR="00020A13" w:rsidRDefault="00020A13">
      <w:pPr>
        <w:rPr>
          <w:rFonts w:ascii="Times New Roman" w:hAnsi="Times New Roman" w:cs="Times New Roman"/>
          <w:b/>
          <w:sz w:val="24"/>
          <w:szCs w:val="24"/>
        </w:rPr>
      </w:pPr>
    </w:p>
    <w:p w14:paraId="23BC5BC3" w14:textId="576294BE" w:rsidR="001D4B61" w:rsidRDefault="00020A13">
      <w:r w:rsidRPr="00020A13">
        <w:rPr>
          <w:noProof/>
        </w:rPr>
        <w:drawing>
          <wp:inline distT="0" distB="0" distL="0" distR="0" wp14:anchorId="7BF116B6" wp14:editId="453C1542">
            <wp:extent cx="5943600" cy="7556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4B61">
        <w:br w:type="page"/>
      </w:r>
    </w:p>
    <w:p w14:paraId="1A998C3B" w14:textId="77777777" w:rsidR="00702755" w:rsidRPr="00965877" w:rsidRDefault="00702755" w:rsidP="00965877">
      <w:pPr>
        <w:rPr>
          <w:rFonts w:ascii="Times New Roman" w:hAnsi="Times New Roman" w:cs="Times New Roman"/>
          <w:b/>
          <w:sz w:val="24"/>
          <w:szCs w:val="24"/>
        </w:rPr>
      </w:pPr>
      <w:r w:rsidRPr="00965877">
        <w:rPr>
          <w:rFonts w:ascii="Times New Roman" w:hAnsi="Times New Roman" w:cs="Times New Roman"/>
          <w:b/>
          <w:sz w:val="24"/>
          <w:szCs w:val="24"/>
        </w:rPr>
        <w:lastRenderedPageBreak/>
        <w:t>Exercise 7: Implementing the Observer Pattern</w:t>
      </w:r>
    </w:p>
    <w:p w14:paraId="3AEBBCC2" w14:textId="77777777" w:rsidR="00702755" w:rsidRPr="00965877" w:rsidRDefault="00702755" w:rsidP="00965877">
      <w:pPr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14:paraId="0FA582DC" w14:textId="77777777" w:rsidR="00702755" w:rsidRPr="00965877" w:rsidRDefault="00702755" w:rsidP="00965877">
      <w:pPr>
        <w:rPr>
          <w:rFonts w:ascii="Times New Roman" w:hAnsi="Times New Roman" w:cs="Times New Roman"/>
          <w:b/>
          <w:sz w:val="24"/>
          <w:szCs w:val="24"/>
        </w:rPr>
      </w:pPr>
      <w:r w:rsidRPr="00965877">
        <w:rPr>
          <w:rFonts w:ascii="Times New Roman" w:hAnsi="Times New Roman" w:cs="Times New Roman"/>
          <w:b/>
          <w:sz w:val="24"/>
          <w:szCs w:val="24"/>
        </w:rPr>
        <w:t xml:space="preserve">Scenario: </w:t>
      </w:r>
    </w:p>
    <w:p w14:paraId="00B54342" w14:textId="77777777" w:rsidR="00702755" w:rsidRPr="00965877" w:rsidRDefault="00702755" w:rsidP="00965877">
      <w:pPr>
        <w:rPr>
          <w:rFonts w:ascii="Times New Roman" w:hAnsi="Times New Roman" w:cs="Times New Roman"/>
          <w:sz w:val="24"/>
          <w:szCs w:val="24"/>
        </w:rPr>
      </w:pPr>
    </w:p>
    <w:p w14:paraId="5B99FA14" w14:textId="77777777" w:rsidR="00702755" w:rsidRPr="00965877" w:rsidRDefault="00702755" w:rsidP="00965877">
      <w:pPr>
        <w:rPr>
          <w:rFonts w:ascii="Times New Roman" w:hAnsi="Times New Roman" w:cs="Times New Roman"/>
          <w:sz w:val="24"/>
          <w:szCs w:val="24"/>
        </w:rPr>
      </w:pPr>
      <w:r w:rsidRPr="00965877">
        <w:rPr>
          <w:rFonts w:ascii="Times New Roman" w:hAnsi="Times New Roman" w:cs="Times New Roman"/>
          <w:sz w:val="24"/>
          <w:szCs w:val="24"/>
        </w:rPr>
        <w:t>You are developing a stock market monitoring application where multiple clients need to be notified whenever stock prices change. Use the Observer Pattern to achieve this.</w:t>
      </w:r>
    </w:p>
    <w:p w14:paraId="2E1F2838" w14:textId="7070951C" w:rsidR="001D4B61" w:rsidRPr="00965877" w:rsidRDefault="001D4B61" w:rsidP="00965877">
      <w:pPr>
        <w:rPr>
          <w:rFonts w:ascii="Times New Roman" w:hAnsi="Times New Roman" w:cs="Times New Roman"/>
          <w:b/>
          <w:sz w:val="24"/>
          <w:szCs w:val="24"/>
        </w:rPr>
      </w:pPr>
    </w:p>
    <w:p w14:paraId="601B4DD7" w14:textId="128607F3" w:rsidR="00702755" w:rsidRPr="00965877" w:rsidRDefault="00702755" w:rsidP="00965877">
      <w:pPr>
        <w:rPr>
          <w:rFonts w:ascii="Times New Roman" w:hAnsi="Times New Roman" w:cs="Times New Roman"/>
          <w:b/>
          <w:sz w:val="24"/>
          <w:szCs w:val="24"/>
        </w:rPr>
      </w:pPr>
      <w:r w:rsidRPr="00965877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44E1FA37" w14:textId="77777777" w:rsidR="00702755" w:rsidRPr="00965877" w:rsidRDefault="00702755" w:rsidP="00965877">
      <w:pPr>
        <w:rPr>
          <w:rFonts w:ascii="Times New Roman" w:hAnsi="Times New Roman" w:cs="Times New Roman"/>
          <w:sz w:val="24"/>
          <w:szCs w:val="24"/>
        </w:rPr>
      </w:pPr>
    </w:p>
    <w:p w14:paraId="1A302BFE" w14:textId="2C48F583" w:rsidR="00702755" w:rsidRDefault="00702755" w:rsidP="00965877">
      <w:pPr>
        <w:rPr>
          <w:rFonts w:ascii="Times New Roman" w:hAnsi="Times New Roman" w:cs="Times New Roman"/>
          <w:b/>
          <w:sz w:val="24"/>
          <w:szCs w:val="24"/>
        </w:rPr>
      </w:pPr>
      <w:r w:rsidRPr="00965877">
        <w:rPr>
          <w:rFonts w:ascii="Times New Roman" w:hAnsi="Times New Roman" w:cs="Times New Roman"/>
          <w:b/>
          <w:sz w:val="24"/>
          <w:szCs w:val="24"/>
        </w:rPr>
        <w:t>Stock.java:</w:t>
      </w:r>
    </w:p>
    <w:p w14:paraId="4FC455C8" w14:textId="77777777" w:rsidR="00965877" w:rsidRPr="00965877" w:rsidRDefault="00965877" w:rsidP="00965877">
      <w:pPr>
        <w:rPr>
          <w:rFonts w:ascii="Times New Roman" w:hAnsi="Times New Roman" w:cs="Times New Roman"/>
          <w:b/>
          <w:sz w:val="24"/>
          <w:szCs w:val="24"/>
        </w:rPr>
      </w:pPr>
    </w:p>
    <w:p w14:paraId="4514740F" w14:textId="77777777" w:rsidR="00702755" w:rsidRDefault="00702755" w:rsidP="00965877">
      <w:pPr>
        <w:rPr>
          <w:rStyle w:val="HTMLCode"/>
          <w:rFonts w:ascii="Times New Roman" w:hAnsi="Times New Roman" w:cs="Times New Roman"/>
          <w:sz w:val="24"/>
          <w:szCs w:val="24"/>
        </w:rPr>
      </w:pPr>
      <w:r w:rsidRPr="00965877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interface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Stock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registerObserver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Observer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observer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deregisterObserver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Observer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observer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notifyObservers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3A1BC2EE" w14:textId="77777777" w:rsidR="00965877" w:rsidRDefault="00965877" w:rsidP="00965877">
      <w:pPr>
        <w:rPr>
          <w:rStyle w:val="HTMLCode"/>
          <w:rFonts w:ascii="Times New Roman" w:hAnsi="Times New Roman" w:cs="Times New Roman"/>
          <w:sz w:val="24"/>
          <w:szCs w:val="24"/>
        </w:rPr>
      </w:pPr>
    </w:p>
    <w:p w14:paraId="5612062B" w14:textId="77777777" w:rsidR="00965877" w:rsidRPr="00965877" w:rsidRDefault="00965877" w:rsidP="00965877">
      <w:pPr>
        <w:rPr>
          <w:rFonts w:ascii="Times New Roman" w:hAnsi="Times New Roman" w:cs="Times New Roman"/>
          <w:sz w:val="24"/>
          <w:szCs w:val="24"/>
        </w:rPr>
      </w:pPr>
    </w:p>
    <w:p w14:paraId="7AD58830" w14:textId="05FF6641" w:rsidR="00702755" w:rsidRPr="00965877" w:rsidRDefault="00702755" w:rsidP="00965877">
      <w:pPr>
        <w:rPr>
          <w:rFonts w:ascii="Times New Roman" w:hAnsi="Times New Roman" w:cs="Times New Roman"/>
          <w:b/>
          <w:sz w:val="24"/>
          <w:szCs w:val="24"/>
        </w:rPr>
      </w:pPr>
      <w:r w:rsidRPr="00965877">
        <w:rPr>
          <w:rFonts w:ascii="Times New Roman" w:hAnsi="Times New Roman" w:cs="Times New Roman"/>
          <w:b/>
          <w:sz w:val="24"/>
          <w:szCs w:val="24"/>
        </w:rPr>
        <w:t>Observer.java:</w:t>
      </w:r>
    </w:p>
    <w:p w14:paraId="0C837412" w14:textId="77777777" w:rsidR="00965877" w:rsidRPr="00965877" w:rsidRDefault="00965877" w:rsidP="00965877">
      <w:pPr>
        <w:rPr>
          <w:rFonts w:ascii="Times New Roman" w:hAnsi="Times New Roman" w:cs="Times New Roman"/>
          <w:sz w:val="24"/>
          <w:szCs w:val="24"/>
        </w:rPr>
      </w:pPr>
    </w:p>
    <w:p w14:paraId="6CD683AF" w14:textId="77777777" w:rsidR="00702755" w:rsidRDefault="00702755" w:rsidP="00965877">
      <w:pPr>
        <w:rPr>
          <w:rStyle w:val="HTMLCode"/>
          <w:rFonts w:ascii="Times New Roman" w:hAnsi="Times New Roman" w:cs="Times New Roman"/>
          <w:sz w:val="24"/>
          <w:szCs w:val="24"/>
        </w:rPr>
      </w:pPr>
      <w:r w:rsidRPr="00965877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interface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Observer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update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stockName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double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stockPrice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7B3E63EA" w14:textId="77777777" w:rsidR="00965877" w:rsidRPr="00965877" w:rsidRDefault="00965877" w:rsidP="00965877">
      <w:pPr>
        <w:rPr>
          <w:rFonts w:ascii="Times New Roman" w:hAnsi="Times New Roman" w:cs="Times New Roman"/>
          <w:sz w:val="24"/>
          <w:szCs w:val="24"/>
        </w:rPr>
      </w:pPr>
    </w:p>
    <w:p w14:paraId="06CA4420" w14:textId="32027FEA" w:rsidR="00702755" w:rsidRPr="00965877" w:rsidRDefault="00702755" w:rsidP="00965877">
      <w:pPr>
        <w:rPr>
          <w:rFonts w:ascii="Times New Roman" w:hAnsi="Times New Roman" w:cs="Times New Roman"/>
          <w:b/>
          <w:sz w:val="24"/>
          <w:szCs w:val="24"/>
        </w:rPr>
      </w:pPr>
      <w:r w:rsidRPr="00965877">
        <w:rPr>
          <w:rFonts w:ascii="Times New Roman" w:hAnsi="Times New Roman" w:cs="Times New Roman"/>
          <w:b/>
          <w:sz w:val="24"/>
          <w:szCs w:val="24"/>
        </w:rPr>
        <w:t>StockMarket.java:</w:t>
      </w:r>
    </w:p>
    <w:p w14:paraId="238C12A1" w14:textId="77777777" w:rsidR="00965877" w:rsidRPr="00965877" w:rsidRDefault="00965877" w:rsidP="00965877">
      <w:pPr>
        <w:rPr>
          <w:rFonts w:ascii="Times New Roman" w:hAnsi="Times New Roman" w:cs="Times New Roman"/>
          <w:sz w:val="24"/>
          <w:szCs w:val="24"/>
        </w:rPr>
      </w:pPr>
    </w:p>
    <w:p w14:paraId="18A424A4" w14:textId="77777777" w:rsidR="00702755" w:rsidRDefault="00702755" w:rsidP="00965877">
      <w:pPr>
        <w:rPr>
          <w:rStyle w:val="HTMLCode"/>
          <w:rFonts w:ascii="Times New Roman" w:hAnsi="Times New Roman" w:cs="Times New Roman"/>
          <w:sz w:val="24"/>
          <w:szCs w:val="24"/>
        </w:rPr>
      </w:pPr>
      <w:r w:rsidRPr="00965877">
        <w:rPr>
          <w:rStyle w:val="g"/>
          <w:rFonts w:ascii="Times New Roman" w:hAnsi="Times New Roman" w:cs="Times New Roman"/>
          <w:sz w:val="24"/>
          <w:szCs w:val="24"/>
        </w:rPr>
        <w:t>import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java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util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import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java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util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List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StockMarket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implements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Stock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private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List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&lt;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Observer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&gt;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observers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new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&lt;&gt;();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private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stockName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private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double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stockPrice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@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Override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registerObserver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Observer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observer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observers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add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observer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@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Override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deregisterObserver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Observer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observer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observers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remove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observer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@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Override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notifyObservers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() {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(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Observer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observer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: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observers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observer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update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stockName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stockPrice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}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setStockData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stockName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double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stockPrice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j"/>
          <w:rFonts w:ascii="Times New Roman" w:hAnsi="Times New Roman" w:cs="Times New Roman"/>
          <w:sz w:val="24"/>
          <w:szCs w:val="24"/>
        </w:rPr>
        <w:t>this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stockName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stockName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j"/>
          <w:rFonts w:ascii="Times New Roman" w:hAnsi="Times New Roman" w:cs="Times New Roman"/>
          <w:sz w:val="24"/>
          <w:szCs w:val="24"/>
        </w:rPr>
        <w:t>this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stockPrice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stockPrice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k"/>
          <w:rFonts w:ascii="Times New Roman" w:hAnsi="Times New Roman" w:cs="Times New Roman"/>
          <w:sz w:val="24"/>
          <w:szCs w:val="24"/>
        </w:rPr>
        <w:t>"\</w:t>
      </w:r>
      <w:proofErr w:type="spellStart"/>
      <w:r w:rsidRPr="00965877">
        <w:rPr>
          <w:rStyle w:val="k"/>
          <w:rFonts w:ascii="Times New Roman" w:hAnsi="Times New Roman" w:cs="Times New Roman"/>
          <w:sz w:val="24"/>
          <w:szCs w:val="24"/>
        </w:rPr>
        <w:t>nStock</w:t>
      </w:r>
      <w:proofErr w:type="spellEnd"/>
      <w:r w:rsidRPr="00965877">
        <w:rPr>
          <w:rStyle w:val="k"/>
          <w:rFonts w:ascii="Times New Roman" w:hAnsi="Times New Roman" w:cs="Times New Roman"/>
          <w:sz w:val="24"/>
          <w:szCs w:val="24"/>
        </w:rPr>
        <w:t xml:space="preserve"> Updated:"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k"/>
          <w:rFonts w:ascii="Times New Roman" w:hAnsi="Times New Roman" w:cs="Times New Roman"/>
          <w:sz w:val="24"/>
          <w:szCs w:val="24"/>
        </w:rPr>
        <w:t>"Stock: "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stockName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k"/>
          <w:rFonts w:ascii="Times New Roman" w:hAnsi="Times New Roman" w:cs="Times New Roman"/>
          <w:sz w:val="24"/>
          <w:szCs w:val="24"/>
        </w:rPr>
        <w:t>"Price: ₹"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stockPrice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notifyObservers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2A087EDA" w14:textId="77777777" w:rsidR="00965877" w:rsidRDefault="00965877" w:rsidP="00965877">
      <w:pPr>
        <w:rPr>
          <w:rStyle w:val="HTMLCode"/>
          <w:rFonts w:ascii="Times New Roman" w:hAnsi="Times New Roman" w:cs="Times New Roman"/>
          <w:sz w:val="24"/>
          <w:szCs w:val="24"/>
        </w:rPr>
      </w:pPr>
    </w:p>
    <w:p w14:paraId="22F74066" w14:textId="77777777" w:rsidR="00965877" w:rsidRPr="00965877" w:rsidRDefault="00965877" w:rsidP="00965877">
      <w:pPr>
        <w:rPr>
          <w:rFonts w:ascii="Times New Roman" w:hAnsi="Times New Roman" w:cs="Times New Roman"/>
          <w:sz w:val="24"/>
          <w:szCs w:val="24"/>
        </w:rPr>
      </w:pPr>
    </w:p>
    <w:p w14:paraId="733413F9" w14:textId="24F2059B" w:rsidR="00702755" w:rsidRPr="00965877" w:rsidRDefault="00702755" w:rsidP="00965877">
      <w:pPr>
        <w:rPr>
          <w:rFonts w:ascii="Times New Roman" w:hAnsi="Times New Roman" w:cs="Times New Roman"/>
          <w:b/>
          <w:sz w:val="24"/>
          <w:szCs w:val="24"/>
        </w:rPr>
      </w:pPr>
      <w:r w:rsidRPr="00965877">
        <w:rPr>
          <w:rFonts w:ascii="Times New Roman" w:hAnsi="Times New Roman" w:cs="Times New Roman"/>
          <w:b/>
          <w:sz w:val="24"/>
          <w:szCs w:val="24"/>
        </w:rPr>
        <w:t>MobileApp.java:</w:t>
      </w:r>
    </w:p>
    <w:p w14:paraId="026E3C4F" w14:textId="77777777" w:rsidR="00965877" w:rsidRPr="00965877" w:rsidRDefault="00965877" w:rsidP="00965877">
      <w:pPr>
        <w:rPr>
          <w:rFonts w:ascii="Times New Roman" w:hAnsi="Times New Roman" w:cs="Times New Roman"/>
          <w:sz w:val="24"/>
          <w:szCs w:val="24"/>
        </w:rPr>
      </w:pPr>
    </w:p>
    <w:p w14:paraId="4FB35F76" w14:textId="77777777" w:rsidR="00965877" w:rsidRDefault="00702755" w:rsidP="00965877">
      <w:pPr>
        <w:rPr>
          <w:rStyle w:val="HTMLCode"/>
          <w:rFonts w:ascii="Times New Roman" w:hAnsi="Times New Roman" w:cs="Times New Roman"/>
          <w:sz w:val="24"/>
          <w:szCs w:val="24"/>
        </w:rPr>
      </w:pPr>
      <w:r w:rsidRPr="00965877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MobileApp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implements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Observer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private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userName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MobileApp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userName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j"/>
          <w:rFonts w:ascii="Times New Roman" w:hAnsi="Times New Roman" w:cs="Times New Roman"/>
          <w:sz w:val="24"/>
          <w:szCs w:val="24"/>
        </w:rPr>
        <w:t>this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userName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userName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@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Override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update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stockName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double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stockPrice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) {</w:t>
      </w:r>
    </w:p>
    <w:p w14:paraId="2FEF1EB6" w14:textId="2F621BD1" w:rsidR="00702755" w:rsidRPr="00965877" w:rsidRDefault="00702755" w:rsidP="00965877">
      <w:pPr>
        <w:rPr>
          <w:rFonts w:ascii="Times New Roman" w:hAnsi="Times New Roman" w:cs="Times New Roman"/>
          <w:sz w:val="24"/>
          <w:szCs w:val="24"/>
        </w:rPr>
      </w:pP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965877">
        <w:rPr>
          <w:rStyle w:val="k"/>
          <w:rFonts w:ascii="Times New Roman" w:hAnsi="Times New Roman" w:cs="Times New Roman"/>
          <w:sz w:val="24"/>
          <w:szCs w:val="24"/>
        </w:rPr>
        <w:t>"Mobile App ("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userName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965877">
        <w:rPr>
          <w:rStyle w:val="k"/>
          <w:rFonts w:ascii="Times New Roman" w:hAnsi="Times New Roman" w:cs="Times New Roman"/>
          <w:sz w:val="24"/>
          <w:szCs w:val="24"/>
        </w:rPr>
        <w:t>") received update: "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stockName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k"/>
          <w:rFonts w:ascii="Times New Roman" w:hAnsi="Times New Roman" w:cs="Times New Roman"/>
          <w:sz w:val="24"/>
          <w:szCs w:val="24"/>
        </w:rPr>
        <w:t>" = ₹"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stockPrice</w:t>
      </w:r>
      <w:proofErr w:type="spellEnd"/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0379EB49" w14:textId="24C85F9D" w:rsidR="00702755" w:rsidRDefault="00702755" w:rsidP="00965877">
      <w:pPr>
        <w:rPr>
          <w:rFonts w:ascii="Times New Roman" w:hAnsi="Times New Roman" w:cs="Times New Roman"/>
          <w:sz w:val="24"/>
          <w:szCs w:val="24"/>
        </w:rPr>
      </w:pPr>
    </w:p>
    <w:p w14:paraId="61D1F49E" w14:textId="77777777" w:rsidR="00965877" w:rsidRPr="00965877" w:rsidRDefault="00965877" w:rsidP="00965877">
      <w:pPr>
        <w:rPr>
          <w:rFonts w:ascii="Times New Roman" w:hAnsi="Times New Roman" w:cs="Times New Roman"/>
          <w:sz w:val="24"/>
          <w:szCs w:val="24"/>
        </w:rPr>
      </w:pPr>
    </w:p>
    <w:p w14:paraId="774407B6" w14:textId="73CDDDBA" w:rsidR="00702755" w:rsidRDefault="00702755" w:rsidP="00965877">
      <w:pPr>
        <w:rPr>
          <w:rFonts w:ascii="Times New Roman" w:hAnsi="Times New Roman" w:cs="Times New Roman"/>
          <w:b/>
          <w:sz w:val="24"/>
          <w:szCs w:val="24"/>
        </w:rPr>
      </w:pPr>
      <w:r w:rsidRPr="00965877">
        <w:rPr>
          <w:rFonts w:ascii="Times New Roman" w:hAnsi="Times New Roman" w:cs="Times New Roman"/>
          <w:b/>
          <w:sz w:val="24"/>
          <w:szCs w:val="24"/>
        </w:rPr>
        <w:lastRenderedPageBreak/>
        <w:t>WebApp.java:</w:t>
      </w:r>
    </w:p>
    <w:p w14:paraId="4EA24D7B" w14:textId="77777777" w:rsidR="00965877" w:rsidRPr="00965877" w:rsidRDefault="00965877" w:rsidP="00965877">
      <w:pPr>
        <w:rPr>
          <w:rFonts w:ascii="Times New Roman" w:hAnsi="Times New Roman" w:cs="Times New Roman"/>
          <w:b/>
          <w:sz w:val="24"/>
          <w:szCs w:val="24"/>
        </w:rPr>
      </w:pPr>
    </w:p>
    <w:p w14:paraId="07E8DA2A" w14:textId="77777777" w:rsidR="00702755" w:rsidRPr="00965877" w:rsidRDefault="00702755" w:rsidP="00965877">
      <w:pPr>
        <w:rPr>
          <w:rFonts w:ascii="Times New Roman" w:hAnsi="Times New Roman" w:cs="Times New Roman"/>
          <w:sz w:val="24"/>
          <w:szCs w:val="24"/>
        </w:rPr>
      </w:pPr>
      <w:r w:rsidRPr="00965877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WebApp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implements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Observer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private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userName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WebApp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userName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j"/>
          <w:rFonts w:ascii="Times New Roman" w:hAnsi="Times New Roman" w:cs="Times New Roman"/>
          <w:sz w:val="24"/>
          <w:szCs w:val="24"/>
        </w:rPr>
        <w:t>this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userName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userName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@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Override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update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stockName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double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stockPrice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965877">
        <w:rPr>
          <w:rStyle w:val="k"/>
          <w:rFonts w:ascii="Times New Roman" w:hAnsi="Times New Roman" w:cs="Times New Roman"/>
          <w:sz w:val="24"/>
          <w:szCs w:val="24"/>
        </w:rPr>
        <w:t>"Web App ("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userName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965877">
        <w:rPr>
          <w:rStyle w:val="k"/>
          <w:rFonts w:ascii="Times New Roman" w:hAnsi="Times New Roman" w:cs="Times New Roman"/>
          <w:sz w:val="24"/>
          <w:szCs w:val="24"/>
        </w:rPr>
        <w:t>") received update: "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stockName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k"/>
          <w:rFonts w:ascii="Times New Roman" w:hAnsi="Times New Roman" w:cs="Times New Roman"/>
          <w:sz w:val="24"/>
          <w:szCs w:val="24"/>
        </w:rPr>
        <w:t>" = ₹"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stockPrice</w:t>
      </w:r>
      <w:proofErr w:type="spellEnd"/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0B063947" w14:textId="271DA440" w:rsidR="00702755" w:rsidRDefault="00702755" w:rsidP="00965877">
      <w:pPr>
        <w:rPr>
          <w:rFonts w:ascii="Times New Roman" w:hAnsi="Times New Roman" w:cs="Times New Roman"/>
          <w:sz w:val="24"/>
          <w:szCs w:val="24"/>
        </w:rPr>
      </w:pPr>
    </w:p>
    <w:p w14:paraId="5A0C5F77" w14:textId="77777777" w:rsidR="00965877" w:rsidRPr="00965877" w:rsidRDefault="00965877" w:rsidP="00965877">
      <w:pPr>
        <w:rPr>
          <w:rFonts w:ascii="Times New Roman" w:hAnsi="Times New Roman" w:cs="Times New Roman"/>
          <w:sz w:val="24"/>
          <w:szCs w:val="24"/>
        </w:rPr>
      </w:pPr>
    </w:p>
    <w:p w14:paraId="334AC405" w14:textId="3BC02148" w:rsidR="00702755" w:rsidRPr="00965877" w:rsidRDefault="00702755" w:rsidP="00965877">
      <w:pPr>
        <w:rPr>
          <w:rFonts w:ascii="Times New Roman" w:hAnsi="Times New Roman" w:cs="Times New Roman"/>
          <w:b/>
          <w:sz w:val="24"/>
          <w:szCs w:val="24"/>
        </w:rPr>
      </w:pPr>
      <w:r w:rsidRPr="00965877">
        <w:rPr>
          <w:rFonts w:ascii="Times New Roman" w:hAnsi="Times New Roman" w:cs="Times New Roman"/>
          <w:b/>
          <w:sz w:val="24"/>
          <w:szCs w:val="24"/>
        </w:rPr>
        <w:t>ObserverPatternTest.java:</w:t>
      </w:r>
    </w:p>
    <w:p w14:paraId="27B73DFD" w14:textId="77777777" w:rsidR="00965877" w:rsidRPr="00965877" w:rsidRDefault="00965877" w:rsidP="00965877">
      <w:pPr>
        <w:rPr>
          <w:rFonts w:ascii="Times New Roman" w:hAnsi="Times New Roman" w:cs="Times New Roman"/>
          <w:sz w:val="24"/>
          <w:szCs w:val="24"/>
        </w:rPr>
      </w:pPr>
    </w:p>
    <w:p w14:paraId="564EC663" w14:textId="77777777" w:rsidR="00702755" w:rsidRPr="00965877" w:rsidRDefault="00702755" w:rsidP="00965877">
      <w:pPr>
        <w:rPr>
          <w:rFonts w:ascii="Times New Roman" w:hAnsi="Times New Roman" w:cs="Times New Roman"/>
          <w:sz w:val="24"/>
          <w:szCs w:val="24"/>
        </w:rPr>
      </w:pPr>
      <w:r w:rsidRPr="00965877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ObserverPatternTest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static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main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args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StockMarket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stockMarket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new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StockMarket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Observer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mobileUser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new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MobileApp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k"/>
          <w:rFonts w:ascii="Times New Roman" w:hAnsi="Times New Roman" w:cs="Times New Roman"/>
          <w:sz w:val="24"/>
          <w:szCs w:val="24"/>
        </w:rPr>
        <w:t>"Ananth"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Observer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webUser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new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WebApp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k"/>
          <w:rFonts w:ascii="Times New Roman" w:hAnsi="Times New Roman" w:cs="Times New Roman"/>
          <w:sz w:val="24"/>
          <w:szCs w:val="24"/>
        </w:rPr>
        <w:t>"Karthik"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stockMarket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registerObserver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mobileUser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stockMarket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registerObserver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webUser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stockMarket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setStockData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k"/>
          <w:rFonts w:ascii="Times New Roman" w:hAnsi="Times New Roman" w:cs="Times New Roman"/>
          <w:sz w:val="24"/>
          <w:szCs w:val="24"/>
        </w:rPr>
        <w:t>"TCS"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965877">
        <w:rPr>
          <w:rStyle w:val="j"/>
          <w:rFonts w:ascii="Times New Roman" w:hAnsi="Times New Roman" w:cs="Times New Roman"/>
          <w:sz w:val="24"/>
          <w:szCs w:val="24"/>
        </w:rPr>
        <w:t>4200.50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stockMarket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setStockData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k"/>
          <w:rFonts w:ascii="Times New Roman" w:hAnsi="Times New Roman" w:cs="Times New Roman"/>
          <w:sz w:val="24"/>
          <w:szCs w:val="24"/>
        </w:rPr>
        <w:t>"Infosys"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965877">
        <w:rPr>
          <w:rStyle w:val="j"/>
          <w:rFonts w:ascii="Times New Roman" w:hAnsi="Times New Roman" w:cs="Times New Roman"/>
          <w:sz w:val="24"/>
          <w:szCs w:val="24"/>
        </w:rPr>
        <w:t>1650.75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stockMarket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deregisterObserver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webUser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k"/>
          <w:rFonts w:ascii="Times New Roman" w:hAnsi="Times New Roman" w:cs="Times New Roman"/>
          <w:sz w:val="24"/>
          <w:szCs w:val="24"/>
        </w:rPr>
        <w:t>"\</w:t>
      </w:r>
      <w:proofErr w:type="spellStart"/>
      <w:r w:rsidRPr="00965877">
        <w:rPr>
          <w:rStyle w:val="k"/>
          <w:rFonts w:ascii="Times New Roman" w:hAnsi="Times New Roman" w:cs="Times New Roman"/>
          <w:sz w:val="24"/>
          <w:szCs w:val="24"/>
        </w:rPr>
        <w:t>nWeb</w:t>
      </w:r>
      <w:proofErr w:type="spellEnd"/>
      <w:r w:rsidRPr="00965877">
        <w:rPr>
          <w:rStyle w:val="k"/>
          <w:rFonts w:ascii="Times New Roman" w:hAnsi="Times New Roman" w:cs="Times New Roman"/>
          <w:sz w:val="24"/>
          <w:szCs w:val="24"/>
        </w:rPr>
        <w:t xml:space="preserve"> App Observer Removed"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stockMarket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setStockData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k"/>
          <w:rFonts w:ascii="Times New Roman" w:hAnsi="Times New Roman" w:cs="Times New Roman"/>
          <w:sz w:val="24"/>
          <w:szCs w:val="24"/>
        </w:rPr>
        <w:t>"Wipro"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965877">
        <w:rPr>
          <w:rStyle w:val="j"/>
          <w:rFonts w:ascii="Times New Roman" w:hAnsi="Times New Roman" w:cs="Times New Roman"/>
          <w:sz w:val="24"/>
          <w:szCs w:val="24"/>
        </w:rPr>
        <w:t>310.25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0F525AB2" w14:textId="77777777" w:rsidR="00702755" w:rsidRDefault="00702755" w:rsidP="00965877">
      <w:pPr>
        <w:rPr>
          <w:rFonts w:ascii="Times New Roman" w:hAnsi="Times New Roman" w:cs="Times New Roman"/>
          <w:sz w:val="24"/>
          <w:szCs w:val="24"/>
        </w:rPr>
      </w:pPr>
    </w:p>
    <w:p w14:paraId="3BD1D0A7" w14:textId="77777777" w:rsidR="00965877" w:rsidRPr="00965877" w:rsidRDefault="00965877" w:rsidP="00965877">
      <w:pPr>
        <w:rPr>
          <w:rFonts w:ascii="Times New Roman" w:hAnsi="Times New Roman" w:cs="Times New Roman"/>
          <w:b/>
          <w:sz w:val="24"/>
          <w:szCs w:val="24"/>
        </w:rPr>
      </w:pPr>
    </w:p>
    <w:p w14:paraId="7DBCBD7A" w14:textId="77777777" w:rsidR="00702755" w:rsidRPr="00965877" w:rsidRDefault="00702755" w:rsidP="00965877">
      <w:pPr>
        <w:rPr>
          <w:rFonts w:ascii="Times New Roman" w:hAnsi="Times New Roman" w:cs="Times New Roman"/>
          <w:b/>
          <w:sz w:val="24"/>
          <w:szCs w:val="24"/>
        </w:rPr>
      </w:pPr>
      <w:r w:rsidRPr="00965877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2D51FA27" w14:textId="77777777" w:rsidR="00702755" w:rsidRDefault="00702755">
      <w:pPr>
        <w:rPr>
          <w:b/>
        </w:rPr>
      </w:pPr>
    </w:p>
    <w:p w14:paraId="2A15352E" w14:textId="08C229FF" w:rsidR="001D4B61" w:rsidRPr="00702755" w:rsidRDefault="00965877">
      <w:pPr>
        <w:rPr>
          <w:b/>
        </w:rPr>
      </w:pPr>
      <w:r w:rsidRPr="00965877">
        <w:rPr>
          <w:b/>
          <w:noProof/>
        </w:rPr>
        <w:drawing>
          <wp:inline distT="0" distB="0" distL="0" distR="0" wp14:anchorId="1BD1C79F" wp14:editId="543EEF79">
            <wp:extent cx="5943600" cy="16541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4B61" w:rsidRPr="00702755">
        <w:rPr>
          <w:b/>
        </w:rPr>
        <w:br w:type="page"/>
      </w:r>
    </w:p>
    <w:p w14:paraId="49D9D2A0" w14:textId="77777777" w:rsidR="00965877" w:rsidRDefault="00965877" w:rsidP="00965877">
      <w:pPr>
        <w:rPr>
          <w:rFonts w:ascii="Times New Roman" w:hAnsi="Times New Roman" w:cs="Times New Roman"/>
          <w:b/>
          <w:sz w:val="24"/>
          <w:szCs w:val="24"/>
        </w:rPr>
      </w:pPr>
      <w:r w:rsidRPr="008B0835">
        <w:rPr>
          <w:rFonts w:ascii="Times New Roman" w:hAnsi="Times New Roman" w:cs="Times New Roman"/>
          <w:b/>
          <w:sz w:val="24"/>
          <w:szCs w:val="24"/>
        </w:rPr>
        <w:lastRenderedPageBreak/>
        <w:t>Exercise 8: Implementing the Strategy Pattern</w:t>
      </w:r>
    </w:p>
    <w:p w14:paraId="298137C5" w14:textId="77777777" w:rsidR="008B0835" w:rsidRPr="008B0835" w:rsidRDefault="008B0835" w:rsidP="00965877">
      <w:pPr>
        <w:rPr>
          <w:rFonts w:ascii="Times New Roman" w:hAnsi="Times New Roman" w:cs="Times New Roman"/>
          <w:b/>
          <w:sz w:val="24"/>
          <w:szCs w:val="24"/>
        </w:rPr>
      </w:pPr>
    </w:p>
    <w:p w14:paraId="44721114" w14:textId="77777777" w:rsidR="00965877" w:rsidRDefault="00965877" w:rsidP="00965877">
      <w:pPr>
        <w:rPr>
          <w:rFonts w:ascii="Times New Roman" w:hAnsi="Times New Roman" w:cs="Times New Roman"/>
          <w:b/>
          <w:sz w:val="24"/>
          <w:szCs w:val="24"/>
        </w:rPr>
      </w:pPr>
      <w:r w:rsidRPr="008B0835">
        <w:rPr>
          <w:rFonts w:ascii="Times New Roman" w:hAnsi="Times New Roman" w:cs="Times New Roman"/>
          <w:b/>
          <w:sz w:val="24"/>
          <w:szCs w:val="24"/>
        </w:rPr>
        <w:t xml:space="preserve">Scenario: </w:t>
      </w:r>
    </w:p>
    <w:p w14:paraId="055859FF" w14:textId="77777777" w:rsidR="008B0835" w:rsidRPr="008B0835" w:rsidRDefault="008B0835" w:rsidP="00965877">
      <w:pPr>
        <w:rPr>
          <w:rFonts w:ascii="Times New Roman" w:hAnsi="Times New Roman" w:cs="Times New Roman"/>
          <w:b/>
          <w:sz w:val="24"/>
          <w:szCs w:val="24"/>
        </w:rPr>
      </w:pPr>
    </w:p>
    <w:p w14:paraId="6705F4A5" w14:textId="77777777" w:rsidR="00965877" w:rsidRDefault="00965877" w:rsidP="00965877">
      <w:pPr>
        <w:rPr>
          <w:rFonts w:ascii="Times New Roman" w:hAnsi="Times New Roman" w:cs="Times New Roman"/>
          <w:sz w:val="24"/>
          <w:szCs w:val="24"/>
        </w:rPr>
      </w:pPr>
      <w:r w:rsidRPr="00965877">
        <w:rPr>
          <w:rFonts w:ascii="Times New Roman" w:hAnsi="Times New Roman" w:cs="Times New Roman"/>
          <w:sz w:val="24"/>
          <w:szCs w:val="24"/>
        </w:rPr>
        <w:t>You are developing a payment system where different payment methods (e.g., Credit Card, PayPal) can be selected at runtime. Use the Strategy Pattern to achieve this.</w:t>
      </w:r>
    </w:p>
    <w:p w14:paraId="31F7AA98" w14:textId="77777777" w:rsidR="008B0835" w:rsidRPr="00965877" w:rsidRDefault="008B0835" w:rsidP="00965877">
      <w:pPr>
        <w:rPr>
          <w:rFonts w:ascii="Times New Roman" w:hAnsi="Times New Roman" w:cs="Times New Roman"/>
          <w:sz w:val="24"/>
          <w:szCs w:val="24"/>
        </w:rPr>
      </w:pPr>
    </w:p>
    <w:p w14:paraId="2F3E3590" w14:textId="2EDC0C61" w:rsidR="00965877" w:rsidRDefault="00965877" w:rsidP="00965877">
      <w:pPr>
        <w:rPr>
          <w:rFonts w:ascii="Times New Roman" w:hAnsi="Times New Roman" w:cs="Times New Roman"/>
          <w:b/>
          <w:sz w:val="24"/>
          <w:szCs w:val="24"/>
        </w:rPr>
      </w:pPr>
      <w:r w:rsidRPr="008B0835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0B9A1A82" w14:textId="77777777" w:rsidR="008B0835" w:rsidRPr="008B0835" w:rsidRDefault="008B0835" w:rsidP="00965877">
      <w:pPr>
        <w:rPr>
          <w:rFonts w:ascii="Times New Roman" w:hAnsi="Times New Roman" w:cs="Times New Roman"/>
          <w:b/>
          <w:sz w:val="24"/>
          <w:szCs w:val="24"/>
        </w:rPr>
      </w:pPr>
    </w:p>
    <w:p w14:paraId="3B537ACF" w14:textId="4AD3A6A6" w:rsidR="00965877" w:rsidRDefault="00965877" w:rsidP="00965877">
      <w:pPr>
        <w:rPr>
          <w:rFonts w:ascii="Times New Roman" w:hAnsi="Times New Roman" w:cs="Times New Roman"/>
          <w:b/>
          <w:sz w:val="24"/>
          <w:szCs w:val="24"/>
        </w:rPr>
      </w:pPr>
      <w:r w:rsidRPr="008B0835">
        <w:rPr>
          <w:rFonts w:ascii="Times New Roman" w:hAnsi="Times New Roman" w:cs="Times New Roman"/>
          <w:b/>
          <w:sz w:val="24"/>
          <w:szCs w:val="24"/>
        </w:rPr>
        <w:t>PaymentStrategy.java:</w:t>
      </w:r>
    </w:p>
    <w:p w14:paraId="35E775AC" w14:textId="77777777" w:rsidR="008B0835" w:rsidRPr="008B0835" w:rsidRDefault="008B0835" w:rsidP="00965877">
      <w:pPr>
        <w:rPr>
          <w:rFonts w:ascii="Times New Roman" w:hAnsi="Times New Roman" w:cs="Times New Roman"/>
          <w:b/>
          <w:sz w:val="24"/>
          <w:szCs w:val="24"/>
        </w:rPr>
      </w:pPr>
    </w:p>
    <w:p w14:paraId="0C9B3550" w14:textId="77777777" w:rsidR="00965877" w:rsidRDefault="00965877" w:rsidP="00965877">
      <w:pPr>
        <w:rPr>
          <w:rStyle w:val="HTMLCode"/>
          <w:rFonts w:ascii="Times New Roman" w:hAnsi="Times New Roman" w:cs="Times New Roman"/>
          <w:sz w:val="24"/>
          <w:szCs w:val="24"/>
        </w:rPr>
      </w:pPr>
      <w:r w:rsidRPr="00965877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interface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PaymentStrategy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pay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double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amount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292775FB" w14:textId="77777777" w:rsidR="008B0835" w:rsidRDefault="008B0835" w:rsidP="00965877">
      <w:pPr>
        <w:rPr>
          <w:rStyle w:val="HTMLCode"/>
          <w:rFonts w:ascii="Times New Roman" w:hAnsi="Times New Roman" w:cs="Times New Roman"/>
          <w:sz w:val="24"/>
          <w:szCs w:val="24"/>
        </w:rPr>
      </w:pPr>
    </w:p>
    <w:p w14:paraId="69E5F4A6" w14:textId="77777777" w:rsidR="008B0835" w:rsidRPr="00965877" w:rsidRDefault="008B0835" w:rsidP="00965877">
      <w:pPr>
        <w:rPr>
          <w:rFonts w:ascii="Times New Roman" w:hAnsi="Times New Roman" w:cs="Times New Roman"/>
          <w:sz w:val="24"/>
          <w:szCs w:val="24"/>
        </w:rPr>
      </w:pPr>
    </w:p>
    <w:p w14:paraId="72C0DC5A" w14:textId="34AD1E19" w:rsidR="00965877" w:rsidRDefault="00965877" w:rsidP="00965877">
      <w:pPr>
        <w:rPr>
          <w:rFonts w:ascii="Times New Roman" w:hAnsi="Times New Roman" w:cs="Times New Roman"/>
          <w:b/>
          <w:sz w:val="24"/>
          <w:szCs w:val="24"/>
        </w:rPr>
      </w:pPr>
      <w:r w:rsidRPr="008B0835">
        <w:rPr>
          <w:rFonts w:ascii="Times New Roman" w:hAnsi="Times New Roman" w:cs="Times New Roman"/>
          <w:b/>
          <w:sz w:val="24"/>
          <w:szCs w:val="24"/>
        </w:rPr>
        <w:t>CreditCardPayment.java:</w:t>
      </w:r>
    </w:p>
    <w:p w14:paraId="5D4559E1" w14:textId="77777777" w:rsidR="008B0835" w:rsidRPr="008B0835" w:rsidRDefault="008B0835" w:rsidP="00965877">
      <w:pPr>
        <w:rPr>
          <w:rFonts w:ascii="Times New Roman" w:hAnsi="Times New Roman" w:cs="Times New Roman"/>
          <w:b/>
          <w:sz w:val="24"/>
          <w:szCs w:val="24"/>
        </w:rPr>
      </w:pPr>
    </w:p>
    <w:p w14:paraId="6BD251E4" w14:textId="77777777" w:rsidR="00965877" w:rsidRPr="00965877" w:rsidRDefault="00965877" w:rsidP="00965877">
      <w:pPr>
        <w:rPr>
          <w:rFonts w:ascii="Times New Roman" w:hAnsi="Times New Roman" w:cs="Times New Roman"/>
          <w:sz w:val="24"/>
          <w:szCs w:val="24"/>
        </w:rPr>
      </w:pPr>
      <w:r w:rsidRPr="00965877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CreditCardPayment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implements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PaymentStrategy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@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Override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pay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double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amount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965877">
        <w:rPr>
          <w:rStyle w:val="k"/>
          <w:rFonts w:ascii="Times New Roman" w:hAnsi="Times New Roman" w:cs="Times New Roman"/>
          <w:sz w:val="24"/>
          <w:szCs w:val="24"/>
        </w:rPr>
        <w:t>"Paid ₹"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amount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965877">
        <w:rPr>
          <w:rStyle w:val="k"/>
          <w:rFonts w:ascii="Times New Roman" w:hAnsi="Times New Roman" w:cs="Times New Roman"/>
          <w:sz w:val="24"/>
          <w:szCs w:val="24"/>
        </w:rPr>
        <w:t>" using Credit Card"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7E9C98ED" w14:textId="2CE6D9CC" w:rsidR="00965877" w:rsidRDefault="00965877" w:rsidP="00965877">
      <w:pPr>
        <w:rPr>
          <w:rFonts w:ascii="Times New Roman" w:hAnsi="Times New Roman" w:cs="Times New Roman"/>
          <w:sz w:val="24"/>
          <w:szCs w:val="24"/>
        </w:rPr>
      </w:pPr>
    </w:p>
    <w:p w14:paraId="2A62BE33" w14:textId="77777777" w:rsidR="008B0835" w:rsidRPr="00965877" w:rsidRDefault="008B0835" w:rsidP="00965877">
      <w:pPr>
        <w:rPr>
          <w:rFonts w:ascii="Times New Roman" w:hAnsi="Times New Roman" w:cs="Times New Roman"/>
          <w:sz w:val="24"/>
          <w:szCs w:val="24"/>
        </w:rPr>
      </w:pPr>
    </w:p>
    <w:p w14:paraId="58A3BB1A" w14:textId="70687F38" w:rsidR="00965877" w:rsidRDefault="00965877" w:rsidP="00965877">
      <w:pPr>
        <w:rPr>
          <w:rFonts w:ascii="Times New Roman" w:hAnsi="Times New Roman" w:cs="Times New Roman"/>
          <w:b/>
          <w:sz w:val="24"/>
          <w:szCs w:val="24"/>
        </w:rPr>
      </w:pPr>
      <w:r w:rsidRPr="008B0835">
        <w:rPr>
          <w:rFonts w:ascii="Times New Roman" w:hAnsi="Times New Roman" w:cs="Times New Roman"/>
          <w:b/>
          <w:sz w:val="24"/>
          <w:szCs w:val="24"/>
        </w:rPr>
        <w:t>PayPalPayment.java:</w:t>
      </w:r>
    </w:p>
    <w:p w14:paraId="4895FA5C" w14:textId="77777777" w:rsidR="008B0835" w:rsidRPr="008B0835" w:rsidRDefault="008B0835" w:rsidP="00965877">
      <w:pPr>
        <w:rPr>
          <w:rFonts w:ascii="Times New Roman" w:hAnsi="Times New Roman" w:cs="Times New Roman"/>
          <w:b/>
          <w:sz w:val="24"/>
          <w:szCs w:val="24"/>
        </w:rPr>
      </w:pPr>
    </w:p>
    <w:p w14:paraId="1C4DA9CB" w14:textId="77777777" w:rsidR="00965877" w:rsidRDefault="00965877" w:rsidP="00965877">
      <w:pPr>
        <w:rPr>
          <w:rStyle w:val="HTMLCode"/>
          <w:rFonts w:ascii="Times New Roman" w:hAnsi="Times New Roman" w:cs="Times New Roman"/>
          <w:sz w:val="24"/>
          <w:szCs w:val="24"/>
        </w:rPr>
      </w:pPr>
      <w:r w:rsidRPr="00965877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PayPalPayment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implements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PaymentStrategy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@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Override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pay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double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amount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965877">
        <w:rPr>
          <w:rStyle w:val="k"/>
          <w:rFonts w:ascii="Times New Roman" w:hAnsi="Times New Roman" w:cs="Times New Roman"/>
          <w:sz w:val="24"/>
          <w:szCs w:val="24"/>
        </w:rPr>
        <w:t>"Paid ₹"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amount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965877">
        <w:rPr>
          <w:rStyle w:val="k"/>
          <w:rFonts w:ascii="Times New Roman" w:hAnsi="Times New Roman" w:cs="Times New Roman"/>
          <w:sz w:val="24"/>
          <w:szCs w:val="24"/>
        </w:rPr>
        <w:t>" using PayPal"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0DB86225" w14:textId="77777777" w:rsidR="008B0835" w:rsidRDefault="008B0835" w:rsidP="00965877">
      <w:pPr>
        <w:rPr>
          <w:rStyle w:val="HTMLCode"/>
          <w:rFonts w:ascii="Times New Roman" w:hAnsi="Times New Roman" w:cs="Times New Roman"/>
          <w:sz w:val="24"/>
          <w:szCs w:val="24"/>
        </w:rPr>
      </w:pPr>
    </w:p>
    <w:p w14:paraId="7599DA90" w14:textId="77777777" w:rsidR="008B0835" w:rsidRDefault="008B0835" w:rsidP="00965877">
      <w:pPr>
        <w:rPr>
          <w:rFonts w:ascii="Times New Roman" w:hAnsi="Times New Roman" w:cs="Times New Roman"/>
          <w:sz w:val="24"/>
          <w:szCs w:val="24"/>
        </w:rPr>
      </w:pPr>
    </w:p>
    <w:p w14:paraId="3CB26B4C" w14:textId="77777777" w:rsidR="008B0835" w:rsidRPr="00965877" w:rsidRDefault="008B0835" w:rsidP="00965877">
      <w:pPr>
        <w:rPr>
          <w:rFonts w:ascii="Times New Roman" w:hAnsi="Times New Roman" w:cs="Times New Roman"/>
          <w:sz w:val="24"/>
          <w:szCs w:val="24"/>
        </w:rPr>
      </w:pPr>
    </w:p>
    <w:p w14:paraId="6022DEDC" w14:textId="73E574E3" w:rsidR="00965877" w:rsidRDefault="00965877" w:rsidP="00965877">
      <w:pPr>
        <w:rPr>
          <w:rFonts w:ascii="Times New Roman" w:hAnsi="Times New Roman" w:cs="Times New Roman"/>
          <w:b/>
          <w:sz w:val="24"/>
          <w:szCs w:val="24"/>
        </w:rPr>
      </w:pPr>
      <w:r w:rsidRPr="008B0835">
        <w:rPr>
          <w:rFonts w:ascii="Times New Roman" w:hAnsi="Times New Roman" w:cs="Times New Roman"/>
          <w:b/>
          <w:sz w:val="24"/>
          <w:szCs w:val="24"/>
        </w:rPr>
        <w:lastRenderedPageBreak/>
        <w:t>PaymentContext.java:</w:t>
      </w:r>
    </w:p>
    <w:p w14:paraId="23CB0E37" w14:textId="77777777" w:rsidR="008B0835" w:rsidRPr="008B0835" w:rsidRDefault="008B0835" w:rsidP="00965877">
      <w:pPr>
        <w:rPr>
          <w:rFonts w:ascii="Times New Roman" w:hAnsi="Times New Roman" w:cs="Times New Roman"/>
          <w:b/>
          <w:sz w:val="24"/>
          <w:szCs w:val="24"/>
        </w:rPr>
      </w:pPr>
    </w:p>
    <w:p w14:paraId="34CC7D28" w14:textId="77777777" w:rsidR="00965877" w:rsidRDefault="00965877" w:rsidP="00965877">
      <w:pPr>
        <w:rPr>
          <w:rStyle w:val="HTMLCode"/>
          <w:rFonts w:ascii="Times New Roman" w:hAnsi="Times New Roman" w:cs="Times New Roman"/>
          <w:sz w:val="24"/>
          <w:szCs w:val="24"/>
        </w:rPr>
      </w:pPr>
      <w:r w:rsidRPr="00965877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PaymentContext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private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PaymentStrategy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paymentStrategy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setPaymentStrategy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PaymentStrategy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paymentStrategy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j"/>
          <w:rFonts w:ascii="Times New Roman" w:hAnsi="Times New Roman" w:cs="Times New Roman"/>
          <w:sz w:val="24"/>
          <w:szCs w:val="24"/>
        </w:rPr>
        <w:t>this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paymentStrategy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paymentStrategy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makePayment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double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amount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if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paymentStrategy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==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j"/>
          <w:rFonts w:ascii="Times New Roman" w:hAnsi="Times New Roman" w:cs="Times New Roman"/>
          <w:sz w:val="24"/>
          <w:szCs w:val="24"/>
        </w:rPr>
        <w:t>null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</w:t>
      </w:r>
      <w:r w:rsidRPr="00965877">
        <w:rPr>
          <w:rStyle w:val="k"/>
          <w:rFonts w:ascii="Times New Roman" w:hAnsi="Times New Roman" w:cs="Times New Roman"/>
          <w:sz w:val="24"/>
          <w:szCs w:val="24"/>
        </w:rPr>
        <w:t>"Please select a payment method."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    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return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}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paymentStrategy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pay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amount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3CA3BE6E" w14:textId="77777777" w:rsidR="008B0835" w:rsidRDefault="008B0835" w:rsidP="00965877">
      <w:pPr>
        <w:rPr>
          <w:rStyle w:val="HTMLCode"/>
          <w:rFonts w:ascii="Times New Roman" w:hAnsi="Times New Roman" w:cs="Times New Roman"/>
          <w:sz w:val="24"/>
          <w:szCs w:val="24"/>
        </w:rPr>
      </w:pPr>
    </w:p>
    <w:p w14:paraId="70CD440C" w14:textId="77777777" w:rsidR="008B0835" w:rsidRPr="00965877" w:rsidRDefault="008B0835" w:rsidP="00965877">
      <w:pPr>
        <w:rPr>
          <w:rFonts w:ascii="Times New Roman" w:hAnsi="Times New Roman" w:cs="Times New Roman"/>
          <w:sz w:val="24"/>
          <w:szCs w:val="24"/>
        </w:rPr>
      </w:pPr>
    </w:p>
    <w:p w14:paraId="62EB7902" w14:textId="44C217E2" w:rsidR="00965877" w:rsidRDefault="00965877" w:rsidP="00965877">
      <w:pPr>
        <w:rPr>
          <w:rFonts w:ascii="Times New Roman" w:hAnsi="Times New Roman" w:cs="Times New Roman"/>
          <w:b/>
          <w:sz w:val="24"/>
          <w:szCs w:val="24"/>
        </w:rPr>
      </w:pPr>
      <w:r w:rsidRPr="008B0835">
        <w:rPr>
          <w:rFonts w:ascii="Times New Roman" w:hAnsi="Times New Roman" w:cs="Times New Roman"/>
          <w:b/>
          <w:sz w:val="24"/>
          <w:szCs w:val="24"/>
        </w:rPr>
        <w:t>StrategyPatternTest.java:</w:t>
      </w:r>
    </w:p>
    <w:p w14:paraId="34625D58" w14:textId="77777777" w:rsidR="008B0835" w:rsidRPr="008B0835" w:rsidRDefault="008B0835" w:rsidP="00965877">
      <w:pPr>
        <w:rPr>
          <w:rFonts w:ascii="Times New Roman" w:hAnsi="Times New Roman" w:cs="Times New Roman"/>
          <w:b/>
          <w:sz w:val="24"/>
          <w:szCs w:val="24"/>
        </w:rPr>
      </w:pPr>
    </w:p>
    <w:p w14:paraId="7E8E1C76" w14:textId="77777777" w:rsidR="00965877" w:rsidRDefault="00965877" w:rsidP="00965877">
      <w:pPr>
        <w:rPr>
          <w:rStyle w:val="HTMLCode"/>
          <w:rFonts w:ascii="Times New Roman" w:hAnsi="Times New Roman" w:cs="Times New Roman"/>
          <w:sz w:val="24"/>
          <w:szCs w:val="24"/>
        </w:rPr>
      </w:pPr>
      <w:r w:rsidRPr="00965877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StrategyPatternTest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static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main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args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PaymentContext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context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new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PaymentContext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965877">
        <w:rPr>
          <w:rStyle w:val="e"/>
          <w:rFonts w:ascii="Times New Roman" w:hAnsi="Times New Roman" w:cs="Times New Roman"/>
          <w:sz w:val="24"/>
          <w:szCs w:val="24"/>
        </w:rPr>
        <w:t>// Credit Card Payment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context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setPaymentStrategy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new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CreditCardPayment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());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context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makePayment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j"/>
          <w:rFonts w:ascii="Times New Roman" w:hAnsi="Times New Roman" w:cs="Times New Roman"/>
          <w:sz w:val="24"/>
          <w:szCs w:val="24"/>
        </w:rPr>
        <w:t>5000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965877">
        <w:rPr>
          <w:rStyle w:val="e"/>
          <w:rFonts w:ascii="Times New Roman" w:hAnsi="Times New Roman" w:cs="Times New Roman"/>
          <w:sz w:val="24"/>
          <w:szCs w:val="24"/>
        </w:rPr>
        <w:t>// PayPal Payment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context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setPaymentStrategy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new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PayPalPayment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());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context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makePayment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j"/>
          <w:rFonts w:ascii="Times New Roman" w:hAnsi="Times New Roman" w:cs="Times New Roman"/>
          <w:sz w:val="24"/>
          <w:szCs w:val="24"/>
        </w:rPr>
        <w:t>2500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  }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2382F438" w14:textId="77777777" w:rsidR="008B0835" w:rsidRDefault="008B0835" w:rsidP="00965877">
      <w:pPr>
        <w:rPr>
          <w:rStyle w:val="HTMLCode"/>
          <w:rFonts w:ascii="Times New Roman" w:hAnsi="Times New Roman" w:cs="Times New Roman"/>
          <w:sz w:val="24"/>
          <w:szCs w:val="24"/>
        </w:rPr>
      </w:pPr>
    </w:p>
    <w:p w14:paraId="71DFDE5C" w14:textId="77777777" w:rsidR="008B0835" w:rsidRDefault="008B0835" w:rsidP="00965877">
      <w:pPr>
        <w:rPr>
          <w:rStyle w:val="HTMLCode"/>
          <w:rFonts w:ascii="Times New Roman" w:hAnsi="Times New Roman" w:cs="Times New Roman"/>
          <w:sz w:val="24"/>
          <w:szCs w:val="24"/>
        </w:rPr>
      </w:pPr>
    </w:p>
    <w:p w14:paraId="349513B8" w14:textId="4E1570A0" w:rsidR="008B0835" w:rsidRDefault="008B0835" w:rsidP="00965877">
      <w:pPr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8B0835">
        <w:rPr>
          <w:rStyle w:val="HTMLCode"/>
          <w:rFonts w:ascii="Times New Roman" w:hAnsi="Times New Roman" w:cs="Times New Roman"/>
          <w:b/>
          <w:sz w:val="24"/>
          <w:szCs w:val="24"/>
        </w:rPr>
        <w:t>Output:</w:t>
      </w:r>
    </w:p>
    <w:p w14:paraId="278E91FA" w14:textId="77777777" w:rsidR="008B0835" w:rsidRPr="008B0835" w:rsidRDefault="008B0835" w:rsidP="00965877">
      <w:pPr>
        <w:rPr>
          <w:rFonts w:ascii="Times New Roman" w:hAnsi="Times New Roman" w:cs="Times New Roman"/>
          <w:b/>
          <w:sz w:val="24"/>
          <w:szCs w:val="24"/>
        </w:rPr>
      </w:pPr>
    </w:p>
    <w:p w14:paraId="3D15F65E" w14:textId="38542524" w:rsidR="001D4B61" w:rsidRDefault="008B0835" w:rsidP="00965877">
      <w:r w:rsidRPr="008B083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21BB03" wp14:editId="5878FD2A">
            <wp:extent cx="5943600" cy="4413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4B61" w:rsidRPr="00965877">
        <w:rPr>
          <w:rFonts w:ascii="Times New Roman" w:hAnsi="Times New Roman" w:cs="Times New Roman"/>
          <w:sz w:val="24"/>
          <w:szCs w:val="24"/>
        </w:rPr>
        <w:br w:type="page"/>
      </w:r>
    </w:p>
    <w:p w14:paraId="54511FC2" w14:textId="77777777" w:rsidR="008B0835" w:rsidRDefault="008B0835" w:rsidP="004C45FE">
      <w:pPr>
        <w:rPr>
          <w:rFonts w:ascii="Times New Roman" w:hAnsi="Times New Roman" w:cs="Times New Roman"/>
          <w:b/>
          <w:sz w:val="24"/>
          <w:szCs w:val="24"/>
        </w:rPr>
      </w:pPr>
      <w:r w:rsidRPr="004C45FE">
        <w:rPr>
          <w:rFonts w:ascii="Times New Roman" w:hAnsi="Times New Roman" w:cs="Times New Roman"/>
          <w:b/>
          <w:sz w:val="24"/>
          <w:szCs w:val="24"/>
        </w:rPr>
        <w:lastRenderedPageBreak/>
        <w:t>Exercise 9: Implementing the Command Pattern</w:t>
      </w:r>
    </w:p>
    <w:p w14:paraId="35A3EAD9" w14:textId="77777777" w:rsidR="004C45FE" w:rsidRPr="004C45FE" w:rsidRDefault="004C45FE" w:rsidP="004C45FE">
      <w:pPr>
        <w:rPr>
          <w:rFonts w:ascii="Times New Roman" w:hAnsi="Times New Roman" w:cs="Times New Roman"/>
          <w:b/>
          <w:sz w:val="24"/>
          <w:szCs w:val="24"/>
        </w:rPr>
      </w:pPr>
    </w:p>
    <w:p w14:paraId="6C756038" w14:textId="77777777" w:rsidR="004C45FE" w:rsidRDefault="008B0835" w:rsidP="004C45FE">
      <w:pPr>
        <w:rPr>
          <w:rFonts w:ascii="Times New Roman" w:hAnsi="Times New Roman" w:cs="Times New Roman"/>
          <w:b/>
          <w:sz w:val="24"/>
          <w:szCs w:val="24"/>
        </w:rPr>
      </w:pPr>
      <w:r w:rsidRPr="004C45FE">
        <w:rPr>
          <w:rFonts w:ascii="Times New Roman" w:hAnsi="Times New Roman" w:cs="Times New Roman"/>
          <w:b/>
          <w:sz w:val="24"/>
          <w:szCs w:val="24"/>
        </w:rPr>
        <w:t>Scenario:</w:t>
      </w:r>
    </w:p>
    <w:p w14:paraId="0D09F495" w14:textId="77777777" w:rsidR="004C45FE" w:rsidRDefault="004C45FE" w:rsidP="004C45FE">
      <w:pPr>
        <w:rPr>
          <w:rFonts w:ascii="Times New Roman" w:hAnsi="Times New Roman" w:cs="Times New Roman"/>
          <w:b/>
          <w:sz w:val="24"/>
          <w:szCs w:val="24"/>
        </w:rPr>
      </w:pPr>
    </w:p>
    <w:p w14:paraId="473C43FF" w14:textId="51F89DD1" w:rsidR="008B0835" w:rsidRDefault="008B0835" w:rsidP="004C45FE">
      <w:pPr>
        <w:rPr>
          <w:rFonts w:ascii="Times New Roman" w:hAnsi="Times New Roman" w:cs="Times New Roman"/>
          <w:sz w:val="24"/>
          <w:szCs w:val="24"/>
        </w:rPr>
      </w:pPr>
      <w:r w:rsidRPr="004C45FE">
        <w:rPr>
          <w:rFonts w:ascii="Times New Roman" w:hAnsi="Times New Roman" w:cs="Times New Roman"/>
          <w:sz w:val="24"/>
          <w:szCs w:val="24"/>
        </w:rPr>
        <w:t>You are developing a home automation system where commands can be issued to turn devices on or off. Use the Command Pattern to achieve this.</w:t>
      </w:r>
    </w:p>
    <w:p w14:paraId="49CB42C7" w14:textId="77777777" w:rsidR="004C45FE" w:rsidRPr="004C45FE" w:rsidRDefault="004C45FE" w:rsidP="004C45FE">
      <w:pPr>
        <w:rPr>
          <w:rFonts w:ascii="Times New Roman" w:hAnsi="Times New Roman" w:cs="Times New Roman"/>
          <w:sz w:val="24"/>
          <w:szCs w:val="24"/>
        </w:rPr>
      </w:pPr>
    </w:p>
    <w:p w14:paraId="1AE83150" w14:textId="6E9DA23F" w:rsidR="001D4B61" w:rsidRDefault="008B0835" w:rsidP="004C45FE">
      <w:pPr>
        <w:rPr>
          <w:rFonts w:ascii="Times New Roman" w:hAnsi="Times New Roman" w:cs="Times New Roman"/>
          <w:b/>
          <w:sz w:val="24"/>
          <w:szCs w:val="24"/>
        </w:rPr>
      </w:pPr>
      <w:r w:rsidRPr="004C45FE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0C010852" w14:textId="77777777" w:rsidR="004C45FE" w:rsidRPr="004C45FE" w:rsidRDefault="004C45FE" w:rsidP="004C45FE">
      <w:pPr>
        <w:rPr>
          <w:rFonts w:ascii="Times New Roman" w:hAnsi="Times New Roman" w:cs="Times New Roman"/>
          <w:b/>
          <w:sz w:val="24"/>
          <w:szCs w:val="24"/>
        </w:rPr>
      </w:pPr>
    </w:p>
    <w:p w14:paraId="27AC877A" w14:textId="631E500B" w:rsidR="008B0835" w:rsidRDefault="008B0835" w:rsidP="004C45FE">
      <w:pPr>
        <w:rPr>
          <w:rFonts w:ascii="Times New Roman" w:hAnsi="Times New Roman" w:cs="Times New Roman"/>
          <w:b/>
          <w:sz w:val="24"/>
          <w:szCs w:val="24"/>
        </w:rPr>
      </w:pPr>
      <w:r w:rsidRPr="004C45FE">
        <w:rPr>
          <w:rFonts w:ascii="Times New Roman" w:hAnsi="Times New Roman" w:cs="Times New Roman"/>
          <w:b/>
          <w:sz w:val="24"/>
          <w:szCs w:val="24"/>
        </w:rPr>
        <w:t>Command.java</w:t>
      </w:r>
      <w:r w:rsidR="004C45FE" w:rsidRPr="004C45FE">
        <w:rPr>
          <w:rFonts w:ascii="Times New Roman" w:hAnsi="Times New Roman" w:cs="Times New Roman"/>
          <w:b/>
          <w:sz w:val="24"/>
          <w:szCs w:val="24"/>
        </w:rPr>
        <w:t>:</w:t>
      </w:r>
    </w:p>
    <w:p w14:paraId="15CD9CB2" w14:textId="77777777" w:rsidR="004C45FE" w:rsidRPr="004C45FE" w:rsidRDefault="004C45FE" w:rsidP="004C45FE">
      <w:pPr>
        <w:rPr>
          <w:rFonts w:ascii="Times New Roman" w:hAnsi="Times New Roman" w:cs="Times New Roman"/>
          <w:b/>
          <w:sz w:val="24"/>
          <w:szCs w:val="24"/>
        </w:rPr>
      </w:pPr>
    </w:p>
    <w:p w14:paraId="20D62166" w14:textId="77777777" w:rsidR="008B0835" w:rsidRDefault="008B0835" w:rsidP="004C45FE">
      <w:pPr>
        <w:rPr>
          <w:rStyle w:val="HTMLCode"/>
          <w:rFonts w:ascii="Times New Roman" w:hAnsi="Times New Roman" w:cs="Times New Roman"/>
          <w:sz w:val="24"/>
          <w:szCs w:val="24"/>
        </w:rPr>
      </w:pPr>
      <w:r w:rsidRPr="004C45F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interface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Command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execute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1EA8F959" w14:textId="77777777" w:rsidR="004C45FE" w:rsidRDefault="004C45FE" w:rsidP="004C45FE">
      <w:pPr>
        <w:rPr>
          <w:rStyle w:val="HTMLCode"/>
          <w:rFonts w:ascii="Times New Roman" w:hAnsi="Times New Roman" w:cs="Times New Roman"/>
          <w:sz w:val="24"/>
          <w:szCs w:val="24"/>
        </w:rPr>
      </w:pPr>
    </w:p>
    <w:p w14:paraId="537290B7" w14:textId="77777777" w:rsidR="004C45FE" w:rsidRPr="004C45FE" w:rsidRDefault="004C45FE" w:rsidP="004C45FE">
      <w:pPr>
        <w:rPr>
          <w:rFonts w:ascii="Times New Roman" w:hAnsi="Times New Roman" w:cs="Times New Roman"/>
          <w:sz w:val="24"/>
          <w:szCs w:val="24"/>
        </w:rPr>
      </w:pPr>
    </w:p>
    <w:p w14:paraId="6CA1F590" w14:textId="0664C676" w:rsidR="008B0835" w:rsidRDefault="008B0835" w:rsidP="004C45FE">
      <w:pPr>
        <w:rPr>
          <w:rFonts w:ascii="Times New Roman" w:hAnsi="Times New Roman" w:cs="Times New Roman"/>
          <w:b/>
          <w:sz w:val="24"/>
          <w:szCs w:val="24"/>
        </w:rPr>
      </w:pPr>
      <w:r w:rsidRPr="004C45FE">
        <w:rPr>
          <w:rFonts w:ascii="Times New Roman" w:hAnsi="Times New Roman" w:cs="Times New Roman"/>
          <w:b/>
          <w:sz w:val="24"/>
          <w:szCs w:val="24"/>
        </w:rPr>
        <w:t>Light.java</w:t>
      </w:r>
      <w:r w:rsidR="004C45FE" w:rsidRPr="004C45FE">
        <w:rPr>
          <w:rFonts w:ascii="Times New Roman" w:hAnsi="Times New Roman" w:cs="Times New Roman"/>
          <w:b/>
          <w:sz w:val="24"/>
          <w:szCs w:val="24"/>
        </w:rPr>
        <w:t>:</w:t>
      </w:r>
    </w:p>
    <w:p w14:paraId="6D269DF6" w14:textId="77777777" w:rsidR="004C45FE" w:rsidRPr="004C45FE" w:rsidRDefault="004C45FE" w:rsidP="004C45FE">
      <w:pPr>
        <w:rPr>
          <w:rFonts w:ascii="Times New Roman" w:hAnsi="Times New Roman" w:cs="Times New Roman"/>
          <w:b/>
          <w:sz w:val="24"/>
          <w:szCs w:val="24"/>
        </w:rPr>
      </w:pPr>
    </w:p>
    <w:p w14:paraId="1C56973E" w14:textId="77777777" w:rsidR="008B0835" w:rsidRDefault="008B0835" w:rsidP="004C45FE">
      <w:pPr>
        <w:rPr>
          <w:rStyle w:val="HTMLCode"/>
          <w:rFonts w:ascii="Times New Roman" w:hAnsi="Times New Roman" w:cs="Times New Roman"/>
          <w:sz w:val="24"/>
          <w:szCs w:val="24"/>
        </w:rPr>
      </w:pPr>
      <w:r w:rsidRPr="004C45F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Light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turnOn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>() {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4C45FE">
        <w:rPr>
          <w:rStyle w:val="k"/>
          <w:rFonts w:ascii="Times New Roman" w:hAnsi="Times New Roman" w:cs="Times New Roman"/>
          <w:sz w:val="24"/>
          <w:szCs w:val="24"/>
        </w:rPr>
        <w:t>"Light is ON"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turnOff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>() {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4C45FE">
        <w:rPr>
          <w:rStyle w:val="k"/>
          <w:rFonts w:ascii="Times New Roman" w:hAnsi="Times New Roman" w:cs="Times New Roman"/>
          <w:sz w:val="24"/>
          <w:szCs w:val="24"/>
        </w:rPr>
        <w:t>"Light is OFF"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7D86CC44" w14:textId="77777777" w:rsidR="004C45FE" w:rsidRDefault="004C45FE" w:rsidP="004C45FE">
      <w:pPr>
        <w:rPr>
          <w:rStyle w:val="HTMLCode"/>
          <w:rFonts w:ascii="Times New Roman" w:hAnsi="Times New Roman" w:cs="Times New Roman"/>
          <w:sz w:val="24"/>
          <w:szCs w:val="24"/>
        </w:rPr>
      </w:pPr>
    </w:p>
    <w:p w14:paraId="37574E1B" w14:textId="77777777" w:rsidR="004C45FE" w:rsidRPr="004C45FE" w:rsidRDefault="004C45FE" w:rsidP="004C45FE">
      <w:pPr>
        <w:rPr>
          <w:rFonts w:ascii="Times New Roman" w:hAnsi="Times New Roman" w:cs="Times New Roman"/>
          <w:sz w:val="24"/>
          <w:szCs w:val="24"/>
        </w:rPr>
      </w:pPr>
    </w:p>
    <w:p w14:paraId="1CE14FA0" w14:textId="329F7192" w:rsidR="008B0835" w:rsidRDefault="008B0835" w:rsidP="004C45FE">
      <w:pPr>
        <w:rPr>
          <w:rFonts w:ascii="Times New Roman" w:hAnsi="Times New Roman" w:cs="Times New Roman"/>
          <w:b/>
          <w:sz w:val="24"/>
          <w:szCs w:val="24"/>
        </w:rPr>
      </w:pPr>
      <w:r w:rsidRPr="004C45FE">
        <w:rPr>
          <w:rFonts w:ascii="Times New Roman" w:hAnsi="Times New Roman" w:cs="Times New Roman"/>
          <w:b/>
          <w:sz w:val="24"/>
          <w:szCs w:val="24"/>
        </w:rPr>
        <w:t>LightOnCommand.java</w:t>
      </w:r>
      <w:r w:rsidR="004C45FE" w:rsidRPr="004C45FE">
        <w:rPr>
          <w:rFonts w:ascii="Times New Roman" w:hAnsi="Times New Roman" w:cs="Times New Roman"/>
          <w:b/>
          <w:sz w:val="24"/>
          <w:szCs w:val="24"/>
        </w:rPr>
        <w:t>:</w:t>
      </w:r>
    </w:p>
    <w:p w14:paraId="2B5C2FF6" w14:textId="77777777" w:rsidR="004C45FE" w:rsidRPr="004C45FE" w:rsidRDefault="004C45FE" w:rsidP="004C45FE">
      <w:pPr>
        <w:rPr>
          <w:rFonts w:ascii="Times New Roman" w:hAnsi="Times New Roman" w:cs="Times New Roman"/>
          <w:b/>
          <w:sz w:val="24"/>
          <w:szCs w:val="24"/>
        </w:rPr>
      </w:pPr>
    </w:p>
    <w:p w14:paraId="0AB8755C" w14:textId="77777777" w:rsidR="008B0835" w:rsidRPr="004C45FE" w:rsidRDefault="008B0835" w:rsidP="004C45FE">
      <w:pPr>
        <w:rPr>
          <w:rFonts w:ascii="Times New Roman" w:hAnsi="Times New Roman" w:cs="Times New Roman"/>
          <w:sz w:val="24"/>
          <w:szCs w:val="24"/>
        </w:rPr>
      </w:pPr>
      <w:r w:rsidRPr="004C45F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LightOnCommand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implements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Command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private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Light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light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LightOnCommand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Light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light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C45FE">
        <w:rPr>
          <w:rStyle w:val="j"/>
          <w:rFonts w:ascii="Times New Roman" w:hAnsi="Times New Roman" w:cs="Times New Roman"/>
          <w:sz w:val="24"/>
          <w:szCs w:val="24"/>
        </w:rPr>
        <w:t>this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light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light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@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Override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execute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>() {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light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turnOn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617B01CB" w14:textId="75900F14" w:rsidR="008B0835" w:rsidRPr="004C45FE" w:rsidRDefault="008B0835" w:rsidP="004C45FE">
      <w:pPr>
        <w:rPr>
          <w:rFonts w:ascii="Times New Roman" w:hAnsi="Times New Roman" w:cs="Times New Roman"/>
          <w:sz w:val="24"/>
          <w:szCs w:val="24"/>
        </w:rPr>
      </w:pPr>
    </w:p>
    <w:p w14:paraId="4700AB80" w14:textId="1CEAC4E4" w:rsidR="008B0835" w:rsidRDefault="008B0835" w:rsidP="004C45FE">
      <w:pPr>
        <w:rPr>
          <w:rFonts w:ascii="Times New Roman" w:hAnsi="Times New Roman" w:cs="Times New Roman"/>
          <w:b/>
          <w:sz w:val="24"/>
          <w:szCs w:val="24"/>
        </w:rPr>
      </w:pPr>
      <w:r w:rsidRPr="004C45FE">
        <w:rPr>
          <w:rFonts w:ascii="Times New Roman" w:hAnsi="Times New Roman" w:cs="Times New Roman"/>
          <w:b/>
          <w:sz w:val="24"/>
          <w:szCs w:val="24"/>
        </w:rPr>
        <w:lastRenderedPageBreak/>
        <w:t>LightOffCommand.java</w:t>
      </w:r>
      <w:r w:rsidR="004C45FE" w:rsidRPr="004C45FE">
        <w:rPr>
          <w:rFonts w:ascii="Times New Roman" w:hAnsi="Times New Roman" w:cs="Times New Roman"/>
          <w:b/>
          <w:sz w:val="24"/>
          <w:szCs w:val="24"/>
        </w:rPr>
        <w:t>:</w:t>
      </w:r>
    </w:p>
    <w:p w14:paraId="709DC5B3" w14:textId="77777777" w:rsidR="004C45FE" w:rsidRPr="004C45FE" w:rsidRDefault="004C45FE" w:rsidP="004C45FE">
      <w:pPr>
        <w:rPr>
          <w:rFonts w:ascii="Times New Roman" w:hAnsi="Times New Roman" w:cs="Times New Roman"/>
          <w:b/>
          <w:sz w:val="24"/>
          <w:szCs w:val="24"/>
        </w:rPr>
      </w:pPr>
    </w:p>
    <w:p w14:paraId="7FC036C5" w14:textId="77777777" w:rsidR="008B0835" w:rsidRDefault="008B0835" w:rsidP="004C45FE">
      <w:pPr>
        <w:rPr>
          <w:rStyle w:val="HTMLCode"/>
          <w:rFonts w:ascii="Times New Roman" w:hAnsi="Times New Roman" w:cs="Times New Roman"/>
          <w:sz w:val="24"/>
          <w:szCs w:val="24"/>
        </w:rPr>
      </w:pPr>
      <w:r w:rsidRPr="004C45F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LightOffCommand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implements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Command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private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Light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light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LightOffCommand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Light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light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C45FE">
        <w:rPr>
          <w:rStyle w:val="j"/>
          <w:rFonts w:ascii="Times New Roman" w:hAnsi="Times New Roman" w:cs="Times New Roman"/>
          <w:sz w:val="24"/>
          <w:szCs w:val="24"/>
        </w:rPr>
        <w:t>this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light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light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@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Override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execute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>() {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light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turnOff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6FB65CA9" w14:textId="77777777" w:rsidR="004C45FE" w:rsidRDefault="004C45FE" w:rsidP="004C45FE">
      <w:pPr>
        <w:rPr>
          <w:rStyle w:val="HTMLCode"/>
          <w:rFonts w:ascii="Times New Roman" w:hAnsi="Times New Roman" w:cs="Times New Roman"/>
          <w:sz w:val="24"/>
          <w:szCs w:val="24"/>
        </w:rPr>
      </w:pPr>
    </w:p>
    <w:p w14:paraId="420DAA51" w14:textId="77777777" w:rsidR="004C45FE" w:rsidRPr="004C45FE" w:rsidRDefault="004C45FE" w:rsidP="004C45FE">
      <w:pPr>
        <w:rPr>
          <w:rFonts w:ascii="Times New Roman" w:hAnsi="Times New Roman" w:cs="Times New Roman"/>
          <w:sz w:val="24"/>
          <w:szCs w:val="24"/>
        </w:rPr>
      </w:pPr>
    </w:p>
    <w:p w14:paraId="1BC78212" w14:textId="67A76C18" w:rsidR="008B0835" w:rsidRDefault="008B0835" w:rsidP="004C45FE">
      <w:pPr>
        <w:rPr>
          <w:rFonts w:ascii="Times New Roman" w:hAnsi="Times New Roman" w:cs="Times New Roman"/>
          <w:b/>
          <w:sz w:val="24"/>
          <w:szCs w:val="24"/>
        </w:rPr>
      </w:pPr>
      <w:r w:rsidRPr="004C45FE">
        <w:rPr>
          <w:rFonts w:ascii="Times New Roman" w:hAnsi="Times New Roman" w:cs="Times New Roman"/>
          <w:b/>
          <w:sz w:val="24"/>
          <w:szCs w:val="24"/>
        </w:rPr>
        <w:t>RemoteControl.java</w:t>
      </w:r>
      <w:r w:rsidR="004C45FE" w:rsidRPr="004C45FE">
        <w:rPr>
          <w:rFonts w:ascii="Times New Roman" w:hAnsi="Times New Roman" w:cs="Times New Roman"/>
          <w:b/>
          <w:sz w:val="24"/>
          <w:szCs w:val="24"/>
        </w:rPr>
        <w:t>:</w:t>
      </w:r>
    </w:p>
    <w:p w14:paraId="214BC70F" w14:textId="77777777" w:rsidR="004C45FE" w:rsidRPr="004C45FE" w:rsidRDefault="004C45FE" w:rsidP="004C45FE">
      <w:pPr>
        <w:rPr>
          <w:rFonts w:ascii="Times New Roman" w:hAnsi="Times New Roman" w:cs="Times New Roman"/>
          <w:b/>
          <w:sz w:val="24"/>
          <w:szCs w:val="24"/>
        </w:rPr>
      </w:pPr>
    </w:p>
    <w:p w14:paraId="4FD5BBBD" w14:textId="77777777" w:rsidR="008B0835" w:rsidRDefault="008B0835" w:rsidP="004C45FE">
      <w:pPr>
        <w:rPr>
          <w:rStyle w:val="HTMLCode"/>
          <w:rFonts w:ascii="Times New Roman" w:hAnsi="Times New Roman" w:cs="Times New Roman"/>
          <w:sz w:val="24"/>
          <w:szCs w:val="24"/>
        </w:rPr>
      </w:pPr>
      <w:r w:rsidRPr="004C45F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RemoteControl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private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Command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command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setCommand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Command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command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C45FE">
        <w:rPr>
          <w:rStyle w:val="j"/>
          <w:rFonts w:ascii="Times New Roman" w:hAnsi="Times New Roman" w:cs="Times New Roman"/>
          <w:sz w:val="24"/>
          <w:szCs w:val="24"/>
        </w:rPr>
        <w:t>this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command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command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pressButton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>() {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if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(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command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!=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j"/>
          <w:rFonts w:ascii="Times New Roman" w:hAnsi="Times New Roman" w:cs="Times New Roman"/>
          <w:sz w:val="24"/>
          <w:szCs w:val="24"/>
        </w:rPr>
        <w:t>null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command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execute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    }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else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4C45FE">
        <w:rPr>
          <w:rStyle w:val="k"/>
          <w:rFonts w:ascii="Times New Roman" w:hAnsi="Times New Roman" w:cs="Times New Roman"/>
          <w:sz w:val="24"/>
          <w:szCs w:val="24"/>
        </w:rPr>
        <w:t>"No command assigned."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    }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732057EC" w14:textId="77777777" w:rsidR="004C45FE" w:rsidRDefault="004C45FE" w:rsidP="004C45FE">
      <w:pPr>
        <w:rPr>
          <w:rStyle w:val="HTMLCode"/>
          <w:rFonts w:ascii="Times New Roman" w:hAnsi="Times New Roman" w:cs="Times New Roman"/>
          <w:sz w:val="24"/>
          <w:szCs w:val="24"/>
        </w:rPr>
      </w:pPr>
    </w:p>
    <w:p w14:paraId="3AD9F1E5" w14:textId="77777777" w:rsidR="004C45FE" w:rsidRPr="004C45FE" w:rsidRDefault="004C45FE" w:rsidP="004C45FE">
      <w:pPr>
        <w:rPr>
          <w:rFonts w:ascii="Times New Roman" w:hAnsi="Times New Roman" w:cs="Times New Roman"/>
          <w:sz w:val="24"/>
          <w:szCs w:val="24"/>
        </w:rPr>
      </w:pPr>
    </w:p>
    <w:p w14:paraId="21F466B4" w14:textId="1E7C032F" w:rsidR="008B0835" w:rsidRDefault="008B0835" w:rsidP="004C45FE">
      <w:pPr>
        <w:rPr>
          <w:rFonts w:ascii="Times New Roman" w:hAnsi="Times New Roman" w:cs="Times New Roman"/>
          <w:b/>
          <w:sz w:val="24"/>
          <w:szCs w:val="24"/>
        </w:rPr>
      </w:pPr>
      <w:r w:rsidRPr="004C45FE">
        <w:rPr>
          <w:rFonts w:ascii="Times New Roman" w:hAnsi="Times New Roman" w:cs="Times New Roman"/>
          <w:b/>
          <w:sz w:val="24"/>
          <w:szCs w:val="24"/>
        </w:rPr>
        <w:t>CommandPatternTest.java:</w:t>
      </w:r>
    </w:p>
    <w:p w14:paraId="5621AD17" w14:textId="77777777" w:rsidR="004C45FE" w:rsidRPr="004C45FE" w:rsidRDefault="004C45FE" w:rsidP="004C45FE">
      <w:pPr>
        <w:rPr>
          <w:rFonts w:ascii="Times New Roman" w:hAnsi="Times New Roman" w:cs="Times New Roman"/>
          <w:b/>
          <w:sz w:val="24"/>
          <w:szCs w:val="24"/>
        </w:rPr>
      </w:pPr>
    </w:p>
    <w:p w14:paraId="3814D47E" w14:textId="3AE5D729" w:rsidR="008B0835" w:rsidRDefault="008B0835" w:rsidP="004C45FE">
      <w:pPr>
        <w:rPr>
          <w:rStyle w:val="HTMLCode"/>
          <w:rFonts w:ascii="Times New Roman" w:hAnsi="Times New Roman" w:cs="Times New Roman"/>
          <w:sz w:val="24"/>
          <w:szCs w:val="24"/>
        </w:rPr>
      </w:pPr>
      <w:r w:rsidRPr="004C45F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CommandPatternTest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static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main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args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Light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light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new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Light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Command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lightOn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new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LightOnCommand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light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Command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lightOff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new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LightOffCommand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light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RemoteControl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remote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new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RemoteControl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remote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setCommand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lightOn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remote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pressButton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remote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setCommand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lightOff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remote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pressButton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64FA2F75" w14:textId="77777777" w:rsidR="004C45FE" w:rsidRDefault="004C45FE" w:rsidP="004C45FE">
      <w:pPr>
        <w:rPr>
          <w:rStyle w:val="HTMLCode"/>
          <w:rFonts w:ascii="Times New Roman" w:hAnsi="Times New Roman" w:cs="Times New Roman"/>
          <w:sz w:val="24"/>
          <w:szCs w:val="24"/>
        </w:rPr>
      </w:pPr>
    </w:p>
    <w:p w14:paraId="6CFB8F1E" w14:textId="77777777" w:rsidR="004C45FE" w:rsidRPr="004C45FE" w:rsidRDefault="004C45FE" w:rsidP="004C45FE">
      <w:pPr>
        <w:rPr>
          <w:rFonts w:ascii="Times New Roman" w:hAnsi="Times New Roman" w:cs="Times New Roman"/>
          <w:sz w:val="24"/>
          <w:szCs w:val="24"/>
        </w:rPr>
      </w:pPr>
    </w:p>
    <w:p w14:paraId="09DAD56F" w14:textId="0B857136" w:rsidR="008B0835" w:rsidRDefault="008B0835" w:rsidP="004C45FE">
      <w:pPr>
        <w:rPr>
          <w:rFonts w:ascii="Times New Roman" w:hAnsi="Times New Roman" w:cs="Times New Roman"/>
          <w:b/>
          <w:sz w:val="24"/>
          <w:szCs w:val="24"/>
        </w:rPr>
      </w:pPr>
      <w:r w:rsidRPr="004C45FE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09AE5628" w14:textId="77777777" w:rsidR="004C45FE" w:rsidRDefault="004C45FE" w:rsidP="004C45FE">
      <w:pPr>
        <w:rPr>
          <w:rFonts w:ascii="Times New Roman" w:hAnsi="Times New Roman" w:cs="Times New Roman"/>
          <w:b/>
          <w:sz w:val="24"/>
          <w:szCs w:val="24"/>
        </w:rPr>
      </w:pPr>
    </w:p>
    <w:p w14:paraId="002BF183" w14:textId="77777777" w:rsidR="004C45FE" w:rsidRPr="004C45FE" w:rsidRDefault="004C45FE" w:rsidP="004C45FE">
      <w:pPr>
        <w:rPr>
          <w:rFonts w:ascii="Times New Roman" w:hAnsi="Times New Roman" w:cs="Times New Roman"/>
          <w:b/>
          <w:sz w:val="24"/>
          <w:szCs w:val="24"/>
        </w:rPr>
      </w:pPr>
    </w:p>
    <w:p w14:paraId="25EF7347" w14:textId="442749E8" w:rsidR="001D4B61" w:rsidRDefault="004C45FE">
      <w:r w:rsidRPr="004C45FE">
        <w:rPr>
          <w:noProof/>
        </w:rPr>
        <w:drawing>
          <wp:inline distT="0" distB="0" distL="0" distR="0" wp14:anchorId="324B316F" wp14:editId="382E237C">
            <wp:extent cx="5943600" cy="4165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4B61">
        <w:br w:type="page"/>
      </w:r>
    </w:p>
    <w:p w14:paraId="1B679160" w14:textId="77777777" w:rsidR="004C45FE" w:rsidRPr="00F63C6E" w:rsidRDefault="004C45FE" w:rsidP="00F63C6E">
      <w:pPr>
        <w:rPr>
          <w:rFonts w:ascii="Times New Roman" w:hAnsi="Times New Roman" w:cs="Times New Roman"/>
          <w:b/>
          <w:sz w:val="24"/>
          <w:szCs w:val="24"/>
        </w:rPr>
      </w:pPr>
      <w:r w:rsidRPr="00F63C6E">
        <w:rPr>
          <w:rFonts w:ascii="Times New Roman" w:hAnsi="Times New Roman" w:cs="Times New Roman"/>
          <w:b/>
          <w:sz w:val="24"/>
          <w:szCs w:val="24"/>
        </w:rPr>
        <w:lastRenderedPageBreak/>
        <w:t>Exercise 10: Implementing the MVC Pattern</w:t>
      </w:r>
    </w:p>
    <w:p w14:paraId="6EBD9765" w14:textId="77777777" w:rsidR="004C45FE" w:rsidRPr="00F63C6E" w:rsidRDefault="004C45FE" w:rsidP="00F63C6E">
      <w:pPr>
        <w:rPr>
          <w:rFonts w:ascii="Times New Roman" w:hAnsi="Times New Roman" w:cs="Times New Roman"/>
          <w:sz w:val="24"/>
          <w:szCs w:val="24"/>
        </w:rPr>
      </w:pPr>
    </w:p>
    <w:p w14:paraId="6F40E238" w14:textId="7893774E" w:rsidR="004C45FE" w:rsidRPr="00F63C6E" w:rsidRDefault="004C45FE" w:rsidP="00F63C6E">
      <w:pPr>
        <w:rPr>
          <w:rFonts w:ascii="Times New Roman" w:hAnsi="Times New Roman" w:cs="Times New Roman"/>
          <w:b/>
          <w:sz w:val="24"/>
          <w:szCs w:val="24"/>
        </w:rPr>
      </w:pPr>
      <w:r w:rsidRPr="00F63C6E">
        <w:rPr>
          <w:rFonts w:ascii="Times New Roman" w:hAnsi="Times New Roman" w:cs="Times New Roman"/>
          <w:b/>
          <w:sz w:val="24"/>
          <w:szCs w:val="24"/>
        </w:rPr>
        <w:t>Scenario:</w:t>
      </w:r>
    </w:p>
    <w:p w14:paraId="4C54DD60" w14:textId="77777777" w:rsidR="004C45FE" w:rsidRPr="00F63C6E" w:rsidRDefault="004C45FE" w:rsidP="00F63C6E">
      <w:pPr>
        <w:rPr>
          <w:rFonts w:ascii="Times New Roman" w:hAnsi="Times New Roman" w:cs="Times New Roman"/>
          <w:sz w:val="24"/>
          <w:szCs w:val="24"/>
        </w:rPr>
      </w:pPr>
    </w:p>
    <w:p w14:paraId="27337016" w14:textId="77777777" w:rsidR="004C45FE" w:rsidRDefault="004C45FE" w:rsidP="00F63C6E">
      <w:pPr>
        <w:rPr>
          <w:rFonts w:ascii="Times New Roman" w:hAnsi="Times New Roman" w:cs="Times New Roman"/>
          <w:sz w:val="24"/>
          <w:szCs w:val="24"/>
        </w:rPr>
      </w:pPr>
      <w:r w:rsidRPr="00F63C6E">
        <w:rPr>
          <w:rFonts w:ascii="Times New Roman" w:hAnsi="Times New Roman" w:cs="Times New Roman"/>
          <w:sz w:val="24"/>
          <w:szCs w:val="24"/>
        </w:rPr>
        <w:t>You are developing a simple web application for managing student records using the MVC pattern.</w:t>
      </w:r>
    </w:p>
    <w:p w14:paraId="71B7945B" w14:textId="77777777" w:rsidR="00F63C6E" w:rsidRDefault="00F63C6E" w:rsidP="00F63C6E">
      <w:pPr>
        <w:rPr>
          <w:rFonts w:ascii="Times New Roman" w:hAnsi="Times New Roman" w:cs="Times New Roman"/>
          <w:sz w:val="24"/>
          <w:szCs w:val="24"/>
        </w:rPr>
      </w:pPr>
    </w:p>
    <w:p w14:paraId="77468AC2" w14:textId="0DC8F6FA" w:rsidR="00F63C6E" w:rsidRDefault="00F63C6E" w:rsidP="00F63C6E">
      <w:pPr>
        <w:rPr>
          <w:rFonts w:ascii="Times New Roman" w:hAnsi="Times New Roman" w:cs="Times New Roman"/>
          <w:b/>
          <w:sz w:val="24"/>
          <w:szCs w:val="24"/>
        </w:rPr>
      </w:pPr>
      <w:r w:rsidRPr="00F63C6E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2AC36876" w14:textId="77777777" w:rsidR="00F63C6E" w:rsidRPr="00F63C6E" w:rsidRDefault="00F63C6E" w:rsidP="00F63C6E">
      <w:pPr>
        <w:rPr>
          <w:rFonts w:ascii="Times New Roman" w:hAnsi="Times New Roman" w:cs="Times New Roman"/>
          <w:b/>
          <w:sz w:val="24"/>
          <w:szCs w:val="24"/>
        </w:rPr>
      </w:pPr>
    </w:p>
    <w:p w14:paraId="5C301A39" w14:textId="258B4505" w:rsidR="004C45FE" w:rsidRDefault="004C45FE" w:rsidP="00F63C6E">
      <w:pPr>
        <w:rPr>
          <w:rFonts w:ascii="Times New Roman" w:hAnsi="Times New Roman" w:cs="Times New Roman"/>
          <w:b/>
          <w:sz w:val="24"/>
          <w:szCs w:val="24"/>
        </w:rPr>
      </w:pPr>
      <w:r w:rsidRPr="00F63C6E">
        <w:rPr>
          <w:rFonts w:ascii="Times New Roman" w:hAnsi="Times New Roman" w:cs="Times New Roman"/>
          <w:b/>
          <w:sz w:val="24"/>
          <w:szCs w:val="24"/>
        </w:rPr>
        <w:t>Student.java</w:t>
      </w:r>
      <w:r w:rsidR="00F63C6E" w:rsidRPr="00F63C6E">
        <w:rPr>
          <w:rFonts w:ascii="Times New Roman" w:hAnsi="Times New Roman" w:cs="Times New Roman"/>
          <w:b/>
          <w:sz w:val="24"/>
          <w:szCs w:val="24"/>
        </w:rPr>
        <w:t>:</w:t>
      </w:r>
    </w:p>
    <w:p w14:paraId="6AE39599" w14:textId="77777777" w:rsidR="00F63C6E" w:rsidRPr="00F63C6E" w:rsidRDefault="00F63C6E" w:rsidP="00F63C6E">
      <w:pPr>
        <w:rPr>
          <w:rFonts w:ascii="Times New Roman" w:hAnsi="Times New Roman" w:cs="Times New Roman"/>
          <w:b/>
          <w:sz w:val="24"/>
          <w:szCs w:val="24"/>
        </w:rPr>
      </w:pPr>
    </w:p>
    <w:p w14:paraId="3C6AE396" w14:textId="77777777" w:rsidR="004C45FE" w:rsidRPr="00F63C6E" w:rsidRDefault="004C45FE" w:rsidP="00F63C6E">
      <w:pPr>
        <w:rPr>
          <w:rFonts w:ascii="Times New Roman" w:hAnsi="Times New Roman" w:cs="Times New Roman"/>
          <w:sz w:val="24"/>
          <w:szCs w:val="24"/>
        </w:rPr>
      </w:pPr>
      <w:r w:rsidRPr="00F63C6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Student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private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id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private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name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private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grade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Student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id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name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grade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F63C6E">
        <w:rPr>
          <w:rStyle w:val="j"/>
          <w:rFonts w:ascii="Times New Roman" w:hAnsi="Times New Roman" w:cs="Times New Roman"/>
          <w:sz w:val="24"/>
          <w:szCs w:val="24"/>
        </w:rPr>
        <w:t>this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id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id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F63C6E">
        <w:rPr>
          <w:rStyle w:val="j"/>
          <w:rFonts w:ascii="Times New Roman" w:hAnsi="Times New Roman" w:cs="Times New Roman"/>
          <w:sz w:val="24"/>
          <w:szCs w:val="24"/>
        </w:rPr>
        <w:t>this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name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name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C6E">
        <w:rPr>
          <w:rStyle w:val="j"/>
          <w:rFonts w:ascii="Times New Roman" w:hAnsi="Times New Roman" w:cs="Times New Roman"/>
          <w:sz w:val="24"/>
          <w:szCs w:val="24"/>
        </w:rPr>
        <w:t>this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grade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grade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getId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() {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return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id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setId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id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F63C6E">
        <w:rPr>
          <w:rStyle w:val="j"/>
          <w:rFonts w:ascii="Times New Roman" w:hAnsi="Times New Roman" w:cs="Times New Roman"/>
          <w:sz w:val="24"/>
          <w:szCs w:val="24"/>
        </w:rPr>
        <w:t>this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id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id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getName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() {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return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name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setName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name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F63C6E">
        <w:rPr>
          <w:rStyle w:val="j"/>
          <w:rFonts w:ascii="Times New Roman" w:hAnsi="Times New Roman" w:cs="Times New Roman"/>
          <w:sz w:val="24"/>
          <w:szCs w:val="24"/>
        </w:rPr>
        <w:t>this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name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name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getGrade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() {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return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grade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setGrade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grade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C6E">
        <w:rPr>
          <w:rStyle w:val="j"/>
          <w:rFonts w:ascii="Times New Roman" w:hAnsi="Times New Roman" w:cs="Times New Roman"/>
          <w:sz w:val="24"/>
          <w:szCs w:val="24"/>
        </w:rPr>
        <w:t>this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grade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grade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37EF050B" w14:textId="77777777" w:rsidR="00F63C6E" w:rsidRDefault="00F63C6E" w:rsidP="00F63C6E">
      <w:pPr>
        <w:rPr>
          <w:rFonts w:ascii="Times New Roman" w:hAnsi="Times New Roman" w:cs="Times New Roman"/>
          <w:sz w:val="24"/>
          <w:szCs w:val="24"/>
        </w:rPr>
      </w:pPr>
    </w:p>
    <w:p w14:paraId="073898E4" w14:textId="67A15794" w:rsidR="004C45FE" w:rsidRDefault="004C45FE" w:rsidP="00F63C6E">
      <w:pPr>
        <w:rPr>
          <w:rFonts w:ascii="Times New Roman" w:hAnsi="Times New Roman" w:cs="Times New Roman"/>
          <w:b/>
          <w:sz w:val="24"/>
          <w:szCs w:val="24"/>
        </w:rPr>
      </w:pPr>
      <w:r w:rsidRPr="00F63C6E">
        <w:rPr>
          <w:rFonts w:ascii="Times New Roman" w:hAnsi="Times New Roman" w:cs="Times New Roman"/>
          <w:b/>
          <w:sz w:val="24"/>
          <w:szCs w:val="24"/>
        </w:rPr>
        <w:t>StudentView.java</w:t>
      </w:r>
      <w:r w:rsidR="00F63C6E" w:rsidRPr="00F63C6E">
        <w:rPr>
          <w:rFonts w:ascii="Times New Roman" w:hAnsi="Times New Roman" w:cs="Times New Roman"/>
          <w:b/>
          <w:sz w:val="24"/>
          <w:szCs w:val="24"/>
        </w:rPr>
        <w:t>:</w:t>
      </w:r>
    </w:p>
    <w:p w14:paraId="33A9A7C7" w14:textId="77777777" w:rsidR="00F63C6E" w:rsidRPr="00F63C6E" w:rsidRDefault="00F63C6E" w:rsidP="00F63C6E">
      <w:pPr>
        <w:rPr>
          <w:rFonts w:ascii="Times New Roman" w:hAnsi="Times New Roman" w:cs="Times New Roman"/>
          <w:b/>
          <w:sz w:val="24"/>
          <w:szCs w:val="24"/>
        </w:rPr>
      </w:pPr>
    </w:p>
    <w:p w14:paraId="214E1C3A" w14:textId="77777777" w:rsidR="004C45FE" w:rsidRPr="00F63C6E" w:rsidRDefault="004C45FE" w:rsidP="00F63C6E">
      <w:pPr>
        <w:rPr>
          <w:rFonts w:ascii="Times New Roman" w:hAnsi="Times New Roman" w:cs="Times New Roman"/>
          <w:sz w:val="24"/>
          <w:szCs w:val="24"/>
        </w:rPr>
      </w:pPr>
      <w:r w:rsidRPr="00F63C6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StudentView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displayStudentDetails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id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name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grade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63C6E">
        <w:rPr>
          <w:rStyle w:val="k"/>
          <w:rFonts w:ascii="Times New Roman" w:hAnsi="Times New Roman" w:cs="Times New Roman"/>
          <w:sz w:val="24"/>
          <w:szCs w:val="24"/>
        </w:rPr>
        <w:t>"Student Details"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63C6E">
        <w:rPr>
          <w:rStyle w:val="k"/>
          <w:rFonts w:ascii="Times New Roman" w:hAnsi="Times New Roman" w:cs="Times New Roman"/>
          <w:sz w:val="24"/>
          <w:szCs w:val="24"/>
        </w:rPr>
        <w:t>"---------------"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63C6E">
        <w:rPr>
          <w:rStyle w:val="k"/>
          <w:rFonts w:ascii="Times New Roman" w:hAnsi="Times New Roman" w:cs="Times New Roman"/>
          <w:sz w:val="24"/>
          <w:szCs w:val="24"/>
        </w:rPr>
        <w:t>"ID    : "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id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63C6E">
        <w:rPr>
          <w:rStyle w:val="k"/>
          <w:rFonts w:ascii="Times New Roman" w:hAnsi="Times New Roman" w:cs="Times New Roman"/>
          <w:sz w:val="24"/>
          <w:szCs w:val="24"/>
        </w:rPr>
        <w:t>"Name  : "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name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63C6E">
        <w:rPr>
          <w:rStyle w:val="k"/>
          <w:rFonts w:ascii="Times New Roman" w:hAnsi="Times New Roman" w:cs="Times New Roman"/>
          <w:sz w:val="24"/>
          <w:szCs w:val="24"/>
        </w:rPr>
        <w:t>"Grade : "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grade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0E963D0F" w14:textId="77777777" w:rsidR="00F63C6E" w:rsidRDefault="00F63C6E" w:rsidP="00F63C6E">
      <w:pPr>
        <w:rPr>
          <w:rFonts w:ascii="Times New Roman" w:hAnsi="Times New Roman" w:cs="Times New Roman"/>
          <w:sz w:val="24"/>
          <w:szCs w:val="24"/>
        </w:rPr>
      </w:pPr>
    </w:p>
    <w:p w14:paraId="34B13208" w14:textId="77777777" w:rsidR="00F63C6E" w:rsidRDefault="00F63C6E" w:rsidP="00F63C6E">
      <w:pPr>
        <w:rPr>
          <w:rFonts w:ascii="Times New Roman" w:hAnsi="Times New Roman" w:cs="Times New Roman"/>
          <w:sz w:val="24"/>
          <w:szCs w:val="24"/>
        </w:rPr>
      </w:pPr>
    </w:p>
    <w:p w14:paraId="0CF75B25" w14:textId="0CD91E9F" w:rsidR="004C45FE" w:rsidRDefault="004C45FE" w:rsidP="00F63C6E">
      <w:pPr>
        <w:rPr>
          <w:rFonts w:ascii="Times New Roman" w:hAnsi="Times New Roman" w:cs="Times New Roman"/>
          <w:b/>
          <w:sz w:val="24"/>
          <w:szCs w:val="24"/>
        </w:rPr>
      </w:pPr>
      <w:r w:rsidRPr="00F63C6E">
        <w:rPr>
          <w:rFonts w:ascii="Times New Roman" w:hAnsi="Times New Roman" w:cs="Times New Roman"/>
          <w:b/>
          <w:sz w:val="24"/>
          <w:szCs w:val="24"/>
        </w:rPr>
        <w:t>StudentController.java</w:t>
      </w:r>
      <w:r w:rsidR="00F63C6E" w:rsidRPr="00F63C6E">
        <w:rPr>
          <w:rFonts w:ascii="Times New Roman" w:hAnsi="Times New Roman" w:cs="Times New Roman"/>
          <w:b/>
          <w:sz w:val="24"/>
          <w:szCs w:val="24"/>
        </w:rPr>
        <w:t>:</w:t>
      </w:r>
    </w:p>
    <w:p w14:paraId="007878B5" w14:textId="77777777" w:rsidR="00F63C6E" w:rsidRPr="00F63C6E" w:rsidRDefault="00F63C6E" w:rsidP="00F63C6E">
      <w:pPr>
        <w:rPr>
          <w:rFonts w:ascii="Times New Roman" w:hAnsi="Times New Roman" w:cs="Times New Roman"/>
          <w:b/>
          <w:sz w:val="24"/>
          <w:szCs w:val="24"/>
        </w:rPr>
      </w:pPr>
    </w:p>
    <w:p w14:paraId="08705C88" w14:textId="77777777" w:rsidR="004C45FE" w:rsidRPr="00F63C6E" w:rsidRDefault="004C45FE" w:rsidP="00F63C6E">
      <w:pPr>
        <w:rPr>
          <w:rFonts w:ascii="Times New Roman" w:hAnsi="Times New Roman" w:cs="Times New Roman"/>
          <w:sz w:val="24"/>
          <w:szCs w:val="24"/>
        </w:rPr>
      </w:pPr>
      <w:r w:rsidRPr="00F63C6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StudentController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private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Student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model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private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StudentView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view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StudentController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Student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model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StudentView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view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C6E">
        <w:rPr>
          <w:rStyle w:val="j"/>
          <w:rFonts w:ascii="Times New Roman" w:hAnsi="Times New Roman" w:cs="Times New Roman"/>
          <w:sz w:val="24"/>
          <w:szCs w:val="24"/>
        </w:rPr>
        <w:t>this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model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model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C6E">
        <w:rPr>
          <w:rStyle w:val="j"/>
          <w:rFonts w:ascii="Times New Roman" w:hAnsi="Times New Roman" w:cs="Times New Roman"/>
          <w:sz w:val="24"/>
          <w:szCs w:val="24"/>
        </w:rPr>
        <w:t>this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view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view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setStudentName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name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model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setName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name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setStudentGrade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grade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model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setGrade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grade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getStudentName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() {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return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model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getName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getStudentGrade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() {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return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model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getGrade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getStudentId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() {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return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model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getId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  }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updateView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() {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view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displayStudentDetails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model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getId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(),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model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getName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(),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model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getGrade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());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28BB5B0C" w14:textId="77777777" w:rsidR="00F63C6E" w:rsidRDefault="00F63C6E" w:rsidP="00F63C6E">
      <w:pPr>
        <w:rPr>
          <w:rFonts w:ascii="Times New Roman" w:hAnsi="Times New Roman" w:cs="Times New Roman"/>
          <w:sz w:val="24"/>
          <w:szCs w:val="24"/>
        </w:rPr>
      </w:pPr>
    </w:p>
    <w:p w14:paraId="36A0A40B" w14:textId="77777777" w:rsidR="00F63C6E" w:rsidRDefault="00F63C6E" w:rsidP="00F63C6E">
      <w:pPr>
        <w:rPr>
          <w:rFonts w:ascii="Times New Roman" w:hAnsi="Times New Roman" w:cs="Times New Roman"/>
          <w:sz w:val="24"/>
          <w:szCs w:val="24"/>
        </w:rPr>
      </w:pPr>
    </w:p>
    <w:p w14:paraId="7D1070BA" w14:textId="4BC20051" w:rsidR="004C45FE" w:rsidRDefault="004C45FE" w:rsidP="00F63C6E">
      <w:pPr>
        <w:rPr>
          <w:rFonts w:ascii="Times New Roman" w:hAnsi="Times New Roman" w:cs="Times New Roman"/>
          <w:b/>
          <w:sz w:val="24"/>
          <w:szCs w:val="24"/>
        </w:rPr>
      </w:pPr>
      <w:r w:rsidRPr="00F63C6E">
        <w:rPr>
          <w:rFonts w:ascii="Times New Roman" w:hAnsi="Times New Roman" w:cs="Times New Roman"/>
          <w:b/>
          <w:sz w:val="24"/>
          <w:szCs w:val="24"/>
        </w:rPr>
        <w:t>MVCPatternTest.java</w:t>
      </w:r>
      <w:r w:rsidR="00F63C6E" w:rsidRPr="00F63C6E">
        <w:rPr>
          <w:rFonts w:ascii="Times New Roman" w:hAnsi="Times New Roman" w:cs="Times New Roman"/>
          <w:b/>
          <w:sz w:val="24"/>
          <w:szCs w:val="24"/>
        </w:rPr>
        <w:t>:</w:t>
      </w:r>
    </w:p>
    <w:p w14:paraId="6C92FC23" w14:textId="77777777" w:rsidR="00F63C6E" w:rsidRPr="00F63C6E" w:rsidRDefault="00F63C6E" w:rsidP="00F63C6E">
      <w:pPr>
        <w:rPr>
          <w:rFonts w:ascii="Times New Roman" w:hAnsi="Times New Roman" w:cs="Times New Roman"/>
          <w:b/>
          <w:sz w:val="24"/>
          <w:szCs w:val="24"/>
        </w:rPr>
      </w:pPr>
    </w:p>
    <w:p w14:paraId="4A56A614" w14:textId="77777777" w:rsidR="00F63C6E" w:rsidRDefault="004C45FE" w:rsidP="00F63C6E">
      <w:pPr>
        <w:rPr>
          <w:rFonts w:ascii="Times New Roman" w:hAnsi="Times New Roman" w:cs="Times New Roman"/>
          <w:sz w:val="24"/>
          <w:szCs w:val="24"/>
        </w:rPr>
      </w:pPr>
      <w:r w:rsidRPr="00F63C6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MVCPatternTest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static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main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args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) {</w:t>
      </w:r>
    </w:p>
    <w:p w14:paraId="7AC18581" w14:textId="7F791456" w:rsidR="004C45FE" w:rsidRDefault="004C45FE" w:rsidP="00F63C6E">
      <w:pPr>
        <w:rPr>
          <w:rStyle w:val="HTMLCode"/>
          <w:rFonts w:ascii="Times New Roman" w:hAnsi="Times New Roman" w:cs="Times New Roman"/>
          <w:sz w:val="24"/>
          <w:szCs w:val="24"/>
        </w:rPr>
      </w:pP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Student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student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new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Student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63C6E">
        <w:rPr>
          <w:rStyle w:val="j"/>
          <w:rFonts w:ascii="Times New Roman" w:hAnsi="Times New Roman" w:cs="Times New Roman"/>
          <w:sz w:val="24"/>
          <w:szCs w:val="24"/>
        </w:rPr>
        <w:t>101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F63C6E">
        <w:rPr>
          <w:rStyle w:val="k"/>
          <w:rFonts w:ascii="Times New Roman" w:hAnsi="Times New Roman" w:cs="Times New Roman"/>
          <w:sz w:val="24"/>
          <w:szCs w:val="24"/>
        </w:rPr>
        <w:t>"Ananth"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F63C6E">
        <w:rPr>
          <w:rStyle w:val="k"/>
          <w:rFonts w:ascii="Times New Roman" w:hAnsi="Times New Roman" w:cs="Times New Roman"/>
          <w:sz w:val="24"/>
          <w:szCs w:val="24"/>
        </w:rPr>
        <w:t>"A"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StudentView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view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new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StudentView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StudentController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controller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new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StudentController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student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view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63C6E">
        <w:rPr>
          <w:rStyle w:val="k"/>
          <w:rFonts w:ascii="Times New Roman" w:hAnsi="Times New Roman" w:cs="Times New Roman"/>
          <w:sz w:val="24"/>
          <w:szCs w:val="24"/>
        </w:rPr>
        <w:t>"Initial Details:"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controller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updateView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controller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setStudentName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63C6E">
        <w:rPr>
          <w:rStyle w:val="k"/>
          <w:rFonts w:ascii="Times New Roman" w:hAnsi="Times New Roman" w:cs="Times New Roman"/>
          <w:sz w:val="24"/>
          <w:szCs w:val="24"/>
        </w:rPr>
        <w:t>"Karthik"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controller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setStudentGrade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63C6E">
        <w:rPr>
          <w:rStyle w:val="k"/>
          <w:rFonts w:ascii="Times New Roman" w:hAnsi="Times New Roman" w:cs="Times New Roman"/>
          <w:sz w:val="24"/>
          <w:szCs w:val="24"/>
        </w:rPr>
        <w:t>"A+"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63C6E">
        <w:rPr>
          <w:rStyle w:val="k"/>
          <w:rFonts w:ascii="Times New Roman" w:hAnsi="Times New Roman" w:cs="Times New Roman"/>
          <w:sz w:val="24"/>
          <w:szCs w:val="24"/>
        </w:rPr>
        <w:t>"\</w:t>
      </w:r>
      <w:proofErr w:type="spellStart"/>
      <w:r w:rsidRPr="00F63C6E">
        <w:rPr>
          <w:rStyle w:val="k"/>
          <w:rFonts w:ascii="Times New Roman" w:hAnsi="Times New Roman" w:cs="Times New Roman"/>
          <w:sz w:val="24"/>
          <w:szCs w:val="24"/>
        </w:rPr>
        <w:t>nUpdated</w:t>
      </w:r>
      <w:proofErr w:type="spellEnd"/>
      <w:r w:rsidRPr="00F63C6E">
        <w:rPr>
          <w:rStyle w:val="k"/>
          <w:rFonts w:ascii="Times New Roman" w:hAnsi="Times New Roman" w:cs="Times New Roman"/>
          <w:sz w:val="24"/>
          <w:szCs w:val="24"/>
        </w:rPr>
        <w:t xml:space="preserve"> Details:"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controller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updateView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5DDFCD50" w14:textId="77777777" w:rsidR="00F63C6E" w:rsidRDefault="00F63C6E" w:rsidP="00F63C6E">
      <w:pPr>
        <w:rPr>
          <w:rStyle w:val="HTMLCode"/>
          <w:rFonts w:ascii="Times New Roman" w:hAnsi="Times New Roman" w:cs="Times New Roman"/>
          <w:sz w:val="24"/>
          <w:szCs w:val="24"/>
        </w:rPr>
      </w:pPr>
    </w:p>
    <w:p w14:paraId="6DD466FA" w14:textId="77777777" w:rsidR="00F63C6E" w:rsidRPr="00F63C6E" w:rsidRDefault="00F63C6E" w:rsidP="00F63C6E">
      <w:pPr>
        <w:rPr>
          <w:rFonts w:ascii="Times New Roman" w:hAnsi="Times New Roman" w:cs="Times New Roman"/>
          <w:sz w:val="24"/>
          <w:szCs w:val="24"/>
        </w:rPr>
      </w:pPr>
    </w:p>
    <w:p w14:paraId="2ADBAE60" w14:textId="7E69BA20" w:rsidR="001D4B61" w:rsidRPr="00F63C6E" w:rsidRDefault="00F63C6E" w:rsidP="00F63C6E">
      <w:pPr>
        <w:rPr>
          <w:rFonts w:ascii="Times New Roman" w:hAnsi="Times New Roman" w:cs="Times New Roman"/>
          <w:b/>
          <w:sz w:val="24"/>
          <w:szCs w:val="24"/>
        </w:rPr>
      </w:pPr>
      <w:r w:rsidRPr="00F63C6E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720AD235" w14:textId="349DAF6E" w:rsidR="001D4B61" w:rsidRDefault="004C45FE">
      <w:r w:rsidRPr="004C45FE">
        <w:rPr>
          <w:noProof/>
        </w:rPr>
        <w:drawing>
          <wp:inline distT="0" distB="0" distL="0" distR="0" wp14:anchorId="205FE608" wp14:editId="682CB868">
            <wp:extent cx="5943600" cy="12014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4B61">
        <w:br w:type="page"/>
      </w:r>
    </w:p>
    <w:p w14:paraId="42D0D771" w14:textId="77777777" w:rsidR="00F63C6E" w:rsidRPr="00DE7F61" w:rsidRDefault="00F63C6E" w:rsidP="00DE7F61">
      <w:pPr>
        <w:rPr>
          <w:rFonts w:ascii="Times New Roman" w:hAnsi="Times New Roman" w:cs="Times New Roman"/>
          <w:b/>
          <w:sz w:val="24"/>
          <w:szCs w:val="24"/>
        </w:rPr>
      </w:pPr>
      <w:r w:rsidRPr="00DE7F61">
        <w:rPr>
          <w:rFonts w:ascii="Times New Roman" w:hAnsi="Times New Roman" w:cs="Times New Roman"/>
          <w:b/>
          <w:sz w:val="24"/>
          <w:szCs w:val="24"/>
        </w:rPr>
        <w:lastRenderedPageBreak/>
        <w:t>Exercise 11: Implementing Dependency Injection</w:t>
      </w:r>
    </w:p>
    <w:p w14:paraId="53E6B692" w14:textId="77777777" w:rsidR="00DE7F61" w:rsidRPr="00DE7F61" w:rsidRDefault="00DE7F61" w:rsidP="00DE7F61">
      <w:pPr>
        <w:rPr>
          <w:rFonts w:ascii="Times New Roman" w:hAnsi="Times New Roman" w:cs="Times New Roman"/>
          <w:sz w:val="24"/>
          <w:szCs w:val="24"/>
        </w:rPr>
      </w:pPr>
    </w:p>
    <w:p w14:paraId="54F6EADC" w14:textId="692FDEBA" w:rsidR="00DE7F61" w:rsidRPr="00DE7F61" w:rsidRDefault="00F63C6E" w:rsidP="00DE7F61">
      <w:pPr>
        <w:rPr>
          <w:rFonts w:ascii="Times New Roman" w:hAnsi="Times New Roman" w:cs="Times New Roman"/>
          <w:sz w:val="24"/>
          <w:szCs w:val="24"/>
        </w:rPr>
      </w:pPr>
      <w:r w:rsidRPr="00DE7F61">
        <w:rPr>
          <w:rFonts w:ascii="Times New Roman" w:hAnsi="Times New Roman" w:cs="Times New Roman"/>
          <w:b/>
          <w:sz w:val="24"/>
          <w:szCs w:val="24"/>
        </w:rPr>
        <w:t xml:space="preserve">Scenario: </w:t>
      </w:r>
    </w:p>
    <w:p w14:paraId="6EFCCCA5" w14:textId="77777777" w:rsidR="00F63C6E" w:rsidRPr="00DE7F61" w:rsidRDefault="00F63C6E" w:rsidP="00DE7F61">
      <w:pPr>
        <w:rPr>
          <w:rFonts w:ascii="Times New Roman" w:hAnsi="Times New Roman" w:cs="Times New Roman"/>
          <w:sz w:val="24"/>
          <w:szCs w:val="24"/>
        </w:rPr>
      </w:pPr>
      <w:r w:rsidRPr="00DE7F61">
        <w:rPr>
          <w:rFonts w:ascii="Times New Roman" w:hAnsi="Times New Roman" w:cs="Times New Roman"/>
          <w:sz w:val="24"/>
          <w:szCs w:val="24"/>
        </w:rPr>
        <w:t>You are developing a customer management application where the service class depends on a repository class. Use Dependency Injection to manage these dependencies.</w:t>
      </w:r>
    </w:p>
    <w:p w14:paraId="1F9CE260" w14:textId="77777777" w:rsidR="00DE7F61" w:rsidRPr="00DE7F61" w:rsidRDefault="00DE7F61" w:rsidP="00DE7F61">
      <w:pPr>
        <w:rPr>
          <w:rFonts w:ascii="Times New Roman" w:hAnsi="Times New Roman" w:cs="Times New Roman"/>
          <w:sz w:val="24"/>
          <w:szCs w:val="24"/>
        </w:rPr>
      </w:pPr>
    </w:p>
    <w:p w14:paraId="48B17FBC" w14:textId="402601CA" w:rsidR="001D4B61" w:rsidRPr="00DE7F61" w:rsidRDefault="00F63C6E" w:rsidP="00DE7F61">
      <w:pPr>
        <w:rPr>
          <w:rFonts w:ascii="Times New Roman" w:hAnsi="Times New Roman" w:cs="Times New Roman"/>
          <w:b/>
          <w:sz w:val="24"/>
          <w:szCs w:val="24"/>
        </w:rPr>
      </w:pPr>
      <w:r w:rsidRPr="00DE7F61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60A5384B" w14:textId="77777777" w:rsidR="00DE7F61" w:rsidRPr="00DE7F61" w:rsidRDefault="00DE7F61" w:rsidP="00DE7F61">
      <w:pPr>
        <w:rPr>
          <w:rFonts w:ascii="Times New Roman" w:hAnsi="Times New Roman" w:cs="Times New Roman"/>
          <w:sz w:val="24"/>
          <w:szCs w:val="24"/>
        </w:rPr>
      </w:pPr>
    </w:p>
    <w:p w14:paraId="02B55931" w14:textId="3D6D70A9" w:rsidR="00F63C6E" w:rsidRDefault="00F63C6E" w:rsidP="00DE7F61">
      <w:pPr>
        <w:rPr>
          <w:rFonts w:ascii="Times New Roman" w:hAnsi="Times New Roman" w:cs="Times New Roman"/>
          <w:b/>
          <w:sz w:val="24"/>
          <w:szCs w:val="24"/>
        </w:rPr>
      </w:pPr>
      <w:r w:rsidRPr="00DE7F61">
        <w:rPr>
          <w:rFonts w:ascii="Times New Roman" w:hAnsi="Times New Roman" w:cs="Times New Roman"/>
          <w:b/>
          <w:sz w:val="24"/>
          <w:szCs w:val="24"/>
        </w:rPr>
        <w:t>CustomerRepository.java</w:t>
      </w:r>
      <w:r w:rsidR="00DE7F61" w:rsidRPr="00DE7F61">
        <w:rPr>
          <w:rFonts w:ascii="Times New Roman" w:hAnsi="Times New Roman" w:cs="Times New Roman"/>
          <w:b/>
          <w:sz w:val="24"/>
          <w:szCs w:val="24"/>
        </w:rPr>
        <w:t>:</w:t>
      </w:r>
    </w:p>
    <w:p w14:paraId="1AAC907D" w14:textId="77777777" w:rsidR="00DE7F61" w:rsidRPr="00DE7F61" w:rsidRDefault="00DE7F61" w:rsidP="00DE7F61">
      <w:pPr>
        <w:rPr>
          <w:rFonts w:ascii="Times New Roman" w:hAnsi="Times New Roman" w:cs="Times New Roman"/>
          <w:b/>
          <w:sz w:val="24"/>
          <w:szCs w:val="24"/>
        </w:rPr>
      </w:pPr>
    </w:p>
    <w:p w14:paraId="022B6081" w14:textId="77777777" w:rsidR="00F63C6E" w:rsidRPr="00DE7F61" w:rsidRDefault="00F63C6E" w:rsidP="00DE7F61">
      <w:pPr>
        <w:rPr>
          <w:rFonts w:ascii="Times New Roman" w:hAnsi="Times New Roman" w:cs="Times New Roman"/>
          <w:sz w:val="24"/>
          <w:szCs w:val="24"/>
        </w:rPr>
      </w:pPr>
      <w:r w:rsidRPr="00DE7F61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interface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F61">
        <w:rPr>
          <w:rStyle w:val="m"/>
          <w:rFonts w:ascii="Times New Roman" w:hAnsi="Times New Roman" w:cs="Times New Roman"/>
          <w:sz w:val="24"/>
          <w:szCs w:val="24"/>
        </w:rPr>
        <w:t>CustomerRepository</w:t>
      </w:r>
      <w:proofErr w:type="spellEnd"/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F61">
        <w:rPr>
          <w:rStyle w:val="m"/>
          <w:rFonts w:ascii="Times New Roman" w:hAnsi="Times New Roman" w:cs="Times New Roman"/>
          <w:sz w:val="24"/>
          <w:szCs w:val="24"/>
        </w:rPr>
        <w:t>findCustomerById</w:t>
      </w:r>
      <w:proofErr w:type="spellEnd"/>
      <w:r w:rsidRPr="00DE7F61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id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70452433" w14:textId="77777777" w:rsidR="00DE7F61" w:rsidRDefault="00DE7F61" w:rsidP="00DE7F61">
      <w:pPr>
        <w:rPr>
          <w:rFonts w:ascii="Times New Roman" w:hAnsi="Times New Roman" w:cs="Times New Roman"/>
          <w:sz w:val="24"/>
          <w:szCs w:val="24"/>
        </w:rPr>
      </w:pPr>
    </w:p>
    <w:p w14:paraId="6407CF67" w14:textId="77777777" w:rsidR="00DE7F61" w:rsidRDefault="00DE7F61" w:rsidP="00DE7F61">
      <w:pPr>
        <w:rPr>
          <w:rFonts w:ascii="Times New Roman" w:hAnsi="Times New Roman" w:cs="Times New Roman"/>
          <w:sz w:val="24"/>
          <w:szCs w:val="24"/>
        </w:rPr>
      </w:pPr>
    </w:p>
    <w:p w14:paraId="0019CFE4" w14:textId="278ABF1A" w:rsidR="00F63C6E" w:rsidRDefault="00F63C6E" w:rsidP="00DE7F61">
      <w:pPr>
        <w:rPr>
          <w:rFonts w:ascii="Times New Roman" w:hAnsi="Times New Roman" w:cs="Times New Roman"/>
          <w:b/>
          <w:sz w:val="24"/>
          <w:szCs w:val="24"/>
        </w:rPr>
      </w:pPr>
      <w:r w:rsidRPr="00DE7F61">
        <w:rPr>
          <w:rFonts w:ascii="Times New Roman" w:hAnsi="Times New Roman" w:cs="Times New Roman"/>
          <w:b/>
          <w:sz w:val="24"/>
          <w:szCs w:val="24"/>
        </w:rPr>
        <w:t>CustomerRepositoryImpl.java</w:t>
      </w:r>
      <w:r w:rsidR="00DE7F61" w:rsidRPr="00DE7F61">
        <w:rPr>
          <w:rFonts w:ascii="Times New Roman" w:hAnsi="Times New Roman" w:cs="Times New Roman"/>
          <w:b/>
          <w:sz w:val="24"/>
          <w:szCs w:val="24"/>
        </w:rPr>
        <w:t>:</w:t>
      </w:r>
    </w:p>
    <w:p w14:paraId="10D2049E" w14:textId="77777777" w:rsidR="00DE7F61" w:rsidRPr="00DE7F61" w:rsidRDefault="00DE7F61" w:rsidP="00DE7F61">
      <w:pPr>
        <w:rPr>
          <w:rFonts w:ascii="Times New Roman" w:hAnsi="Times New Roman" w:cs="Times New Roman"/>
          <w:b/>
          <w:sz w:val="24"/>
          <w:szCs w:val="24"/>
        </w:rPr>
      </w:pPr>
    </w:p>
    <w:p w14:paraId="79490B9B" w14:textId="77777777" w:rsidR="00F63C6E" w:rsidRDefault="00F63C6E" w:rsidP="00DE7F61">
      <w:pPr>
        <w:rPr>
          <w:rStyle w:val="HTMLCode"/>
          <w:rFonts w:ascii="Times New Roman" w:hAnsi="Times New Roman" w:cs="Times New Roman"/>
          <w:sz w:val="24"/>
          <w:szCs w:val="24"/>
        </w:rPr>
      </w:pPr>
      <w:r w:rsidRPr="00DE7F61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F61">
        <w:rPr>
          <w:rStyle w:val="m"/>
          <w:rFonts w:ascii="Times New Roman" w:hAnsi="Times New Roman" w:cs="Times New Roman"/>
          <w:sz w:val="24"/>
          <w:szCs w:val="24"/>
        </w:rPr>
        <w:t>CustomerRepositoryImpl</w:t>
      </w:r>
      <w:proofErr w:type="spellEnd"/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implements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F61">
        <w:rPr>
          <w:rStyle w:val="m"/>
          <w:rFonts w:ascii="Times New Roman" w:hAnsi="Times New Roman" w:cs="Times New Roman"/>
          <w:sz w:val="24"/>
          <w:szCs w:val="24"/>
        </w:rPr>
        <w:t>CustomerRepository</w:t>
      </w:r>
      <w:proofErr w:type="spellEnd"/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@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Override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F61">
        <w:rPr>
          <w:rStyle w:val="m"/>
          <w:rFonts w:ascii="Times New Roman" w:hAnsi="Times New Roman" w:cs="Times New Roman"/>
          <w:sz w:val="24"/>
          <w:szCs w:val="24"/>
        </w:rPr>
        <w:t>findCustomerById</w:t>
      </w:r>
      <w:proofErr w:type="spellEnd"/>
      <w:r w:rsidRPr="00DE7F61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id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if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(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id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==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j"/>
          <w:rFonts w:ascii="Times New Roman" w:hAnsi="Times New Roman" w:cs="Times New Roman"/>
          <w:sz w:val="24"/>
          <w:szCs w:val="24"/>
        </w:rPr>
        <w:t>101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return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k"/>
          <w:rFonts w:ascii="Times New Roman" w:hAnsi="Times New Roman" w:cs="Times New Roman"/>
          <w:sz w:val="24"/>
          <w:szCs w:val="24"/>
        </w:rPr>
        <w:t>"Ananth"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    }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return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k"/>
          <w:rFonts w:ascii="Times New Roman" w:hAnsi="Times New Roman" w:cs="Times New Roman"/>
          <w:sz w:val="24"/>
          <w:szCs w:val="24"/>
        </w:rPr>
        <w:t>"Customer Not Found"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5295958C" w14:textId="77777777" w:rsidR="00DE7F61" w:rsidRDefault="00DE7F61" w:rsidP="00DE7F61">
      <w:pPr>
        <w:rPr>
          <w:rStyle w:val="HTMLCode"/>
          <w:rFonts w:ascii="Times New Roman" w:hAnsi="Times New Roman" w:cs="Times New Roman"/>
          <w:sz w:val="24"/>
          <w:szCs w:val="24"/>
        </w:rPr>
      </w:pPr>
    </w:p>
    <w:p w14:paraId="4F97091B" w14:textId="77777777" w:rsidR="00DE7F61" w:rsidRPr="00DE7F61" w:rsidRDefault="00DE7F61" w:rsidP="00DE7F61">
      <w:pPr>
        <w:rPr>
          <w:rFonts w:ascii="Times New Roman" w:hAnsi="Times New Roman" w:cs="Times New Roman"/>
          <w:sz w:val="24"/>
          <w:szCs w:val="24"/>
        </w:rPr>
      </w:pPr>
    </w:p>
    <w:p w14:paraId="3CD29AEC" w14:textId="71B26E81" w:rsidR="00F63C6E" w:rsidRDefault="00F63C6E" w:rsidP="00DE7F61">
      <w:pPr>
        <w:rPr>
          <w:rFonts w:ascii="Times New Roman" w:hAnsi="Times New Roman" w:cs="Times New Roman"/>
          <w:b/>
          <w:sz w:val="24"/>
          <w:szCs w:val="24"/>
        </w:rPr>
      </w:pPr>
      <w:r w:rsidRPr="00DE7F61">
        <w:rPr>
          <w:rFonts w:ascii="Times New Roman" w:hAnsi="Times New Roman" w:cs="Times New Roman"/>
          <w:b/>
          <w:sz w:val="24"/>
          <w:szCs w:val="24"/>
        </w:rPr>
        <w:t>CustomerService.java</w:t>
      </w:r>
      <w:r w:rsidR="00DE7F61" w:rsidRPr="00DE7F61">
        <w:rPr>
          <w:rFonts w:ascii="Times New Roman" w:hAnsi="Times New Roman" w:cs="Times New Roman"/>
          <w:b/>
          <w:sz w:val="24"/>
          <w:szCs w:val="24"/>
        </w:rPr>
        <w:t>:</w:t>
      </w:r>
    </w:p>
    <w:p w14:paraId="65463CC1" w14:textId="77777777" w:rsidR="00DE7F61" w:rsidRPr="00DE7F61" w:rsidRDefault="00DE7F61" w:rsidP="00DE7F61">
      <w:pPr>
        <w:rPr>
          <w:rFonts w:ascii="Times New Roman" w:hAnsi="Times New Roman" w:cs="Times New Roman"/>
          <w:b/>
          <w:sz w:val="24"/>
          <w:szCs w:val="24"/>
        </w:rPr>
      </w:pPr>
    </w:p>
    <w:p w14:paraId="768E1437" w14:textId="77777777" w:rsidR="00F63C6E" w:rsidRDefault="00F63C6E" w:rsidP="00DE7F61">
      <w:pPr>
        <w:rPr>
          <w:rStyle w:val="HTMLCode"/>
          <w:rFonts w:ascii="Times New Roman" w:hAnsi="Times New Roman" w:cs="Times New Roman"/>
          <w:sz w:val="24"/>
          <w:szCs w:val="24"/>
        </w:rPr>
      </w:pPr>
      <w:r w:rsidRPr="00DE7F61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F61">
        <w:rPr>
          <w:rStyle w:val="m"/>
          <w:rFonts w:ascii="Times New Roman" w:hAnsi="Times New Roman" w:cs="Times New Roman"/>
          <w:sz w:val="24"/>
          <w:szCs w:val="24"/>
        </w:rPr>
        <w:t>CustomerService</w:t>
      </w:r>
      <w:proofErr w:type="spellEnd"/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private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F61">
        <w:rPr>
          <w:rStyle w:val="m"/>
          <w:rFonts w:ascii="Times New Roman" w:hAnsi="Times New Roman" w:cs="Times New Roman"/>
          <w:sz w:val="24"/>
          <w:szCs w:val="24"/>
        </w:rPr>
        <w:t>CustomerRepository</w:t>
      </w:r>
      <w:proofErr w:type="spellEnd"/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repository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DE7F61">
        <w:rPr>
          <w:rStyle w:val="e"/>
          <w:rFonts w:ascii="Times New Roman" w:hAnsi="Times New Roman" w:cs="Times New Roman"/>
          <w:sz w:val="24"/>
          <w:szCs w:val="24"/>
        </w:rPr>
        <w:t>// Constructor Injection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F61">
        <w:rPr>
          <w:rStyle w:val="m"/>
          <w:rFonts w:ascii="Times New Roman" w:hAnsi="Times New Roman" w:cs="Times New Roman"/>
          <w:sz w:val="24"/>
          <w:szCs w:val="24"/>
        </w:rPr>
        <w:t>CustomerService</w:t>
      </w:r>
      <w:proofErr w:type="spellEnd"/>
      <w:r w:rsidRPr="00DE7F61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E7F61">
        <w:rPr>
          <w:rStyle w:val="m"/>
          <w:rFonts w:ascii="Times New Roman" w:hAnsi="Times New Roman" w:cs="Times New Roman"/>
          <w:sz w:val="24"/>
          <w:szCs w:val="24"/>
        </w:rPr>
        <w:t>CustomerRepository</w:t>
      </w:r>
      <w:proofErr w:type="spellEnd"/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repository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E7F61">
        <w:rPr>
          <w:rStyle w:val="j"/>
          <w:rFonts w:ascii="Times New Roman" w:hAnsi="Times New Roman" w:cs="Times New Roman"/>
          <w:sz w:val="24"/>
          <w:szCs w:val="24"/>
        </w:rPr>
        <w:t>this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repository</w:t>
      </w:r>
      <w:proofErr w:type="spellEnd"/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repository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F61">
        <w:rPr>
          <w:rStyle w:val="m"/>
          <w:rFonts w:ascii="Times New Roman" w:hAnsi="Times New Roman" w:cs="Times New Roman"/>
          <w:sz w:val="24"/>
          <w:szCs w:val="24"/>
        </w:rPr>
        <w:t>getCustomerDetails</w:t>
      </w:r>
      <w:proofErr w:type="spellEnd"/>
      <w:r w:rsidRPr="00DE7F61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id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customer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E7F61">
        <w:rPr>
          <w:rStyle w:val="m"/>
          <w:rFonts w:ascii="Times New Roman" w:hAnsi="Times New Roman" w:cs="Times New Roman"/>
          <w:sz w:val="24"/>
          <w:szCs w:val="24"/>
        </w:rPr>
        <w:t>repository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findCustomerById</w:t>
      </w:r>
      <w:proofErr w:type="spellEnd"/>
      <w:r w:rsidRPr="00DE7F61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id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E7F61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DE7F61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DE7F61">
        <w:rPr>
          <w:rStyle w:val="k"/>
          <w:rFonts w:ascii="Times New Roman" w:hAnsi="Times New Roman" w:cs="Times New Roman"/>
          <w:sz w:val="24"/>
          <w:szCs w:val="24"/>
        </w:rPr>
        <w:t>"Customer ID : "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id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E7F61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DE7F61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DE7F61">
        <w:rPr>
          <w:rStyle w:val="k"/>
          <w:rFonts w:ascii="Times New Roman" w:hAnsi="Times New Roman" w:cs="Times New Roman"/>
          <w:sz w:val="24"/>
          <w:szCs w:val="24"/>
        </w:rPr>
        <w:t>"Customer Name : "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customer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4B5E5F65" w14:textId="77777777" w:rsidR="00DE7F61" w:rsidRDefault="00DE7F61" w:rsidP="00DE7F61">
      <w:pPr>
        <w:rPr>
          <w:rStyle w:val="HTMLCode"/>
          <w:rFonts w:ascii="Times New Roman" w:hAnsi="Times New Roman" w:cs="Times New Roman"/>
          <w:sz w:val="24"/>
          <w:szCs w:val="24"/>
        </w:rPr>
      </w:pPr>
    </w:p>
    <w:p w14:paraId="7E7E8BAA" w14:textId="77777777" w:rsidR="00DE7F61" w:rsidRPr="00DE7F61" w:rsidRDefault="00DE7F61" w:rsidP="00DE7F61">
      <w:pPr>
        <w:rPr>
          <w:rFonts w:ascii="Times New Roman" w:hAnsi="Times New Roman" w:cs="Times New Roman"/>
          <w:sz w:val="24"/>
          <w:szCs w:val="24"/>
        </w:rPr>
      </w:pPr>
    </w:p>
    <w:p w14:paraId="33A5798E" w14:textId="225518F2" w:rsidR="00F63C6E" w:rsidRDefault="00F63C6E" w:rsidP="00DE7F61">
      <w:pPr>
        <w:rPr>
          <w:rFonts w:ascii="Times New Roman" w:hAnsi="Times New Roman" w:cs="Times New Roman"/>
          <w:b/>
          <w:sz w:val="24"/>
          <w:szCs w:val="24"/>
        </w:rPr>
      </w:pPr>
      <w:r w:rsidRPr="00DE7F61">
        <w:rPr>
          <w:rFonts w:ascii="Times New Roman" w:hAnsi="Times New Roman" w:cs="Times New Roman"/>
          <w:b/>
          <w:sz w:val="24"/>
          <w:szCs w:val="24"/>
        </w:rPr>
        <w:t>DependencyInjectionTest.java</w:t>
      </w:r>
      <w:r w:rsidR="00DE7F61" w:rsidRPr="00DE7F61">
        <w:rPr>
          <w:rFonts w:ascii="Times New Roman" w:hAnsi="Times New Roman" w:cs="Times New Roman"/>
          <w:b/>
          <w:sz w:val="24"/>
          <w:szCs w:val="24"/>
        </w:rPr>
        <w:t>:</w:t>
      </w:r>
    </w:p>
    <w:p w14:paraId="35AABA1B" w14:textId="77777777" w:rsidR="00DE7F61" w:rsidRPr="00DE7F61" w:rsidRDefault="00DE7F61" w:rsidP="00DE7F61">
      <w:pPr>
        <w:rPr>
          <w:rFonts w:ascii="Times New Roman" w:hAnsi="Times New Roman" w:cs="Times New Roman"/>
          <w:b/>
          <w:sz w:val="24"/>
          <w:szCs w:val="24"/>
        </w:rPr>
      </w:pPr>
    </w:p>
    <w:p w14:paraId="6E350A6F" w14:textId="77777777" w:rsidR="00F63C6E" w:rsidRPr="00DE7F61" w:rsidRDefault="00F63C6E" w:rsidP="00DE7F61">
      <w:pPr>
        <w:rPr>
          <w:rFonts w:ascii="Times New Roman" w:hAnsi="Times New Roman" w:cs="Times New Roman"/>
          <w:sz w:val="24"/>
          <w:szCs w:val="24"/>
        </w:rPr>
      </w:pPr>
      <w:r w:rsidRPr="00DE7F61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F61">
        <w:rPr>
          <w:rStyle w:val="m"/>
          <w:rFonts w:ascii="Times New Roman" w:hAnsi="Times New Roman" w:cs="Times New Roman"/>
          <w:sz w:val="24"/>
          <w:szCs w:val="24"/>
        </w:rPr>
        <w:t>DependencyInjectionTest</w:t>
      </w:r>
      <w:proofErr w:type="spellEnd"/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static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main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DE7F61">
        <w:rPr>
          <w:rStyle w:val="m"/>
          <w:rFonts w:ascii="Times New Roman" w:hAnsi="Times New Roman" w:cs="Times New Roman"/>
          <w:sz w:val="24"/>
          <w:szCs w:val="24"/>
        </w:rPr>
        <w:t>args</w:t>
      </w:r>
      <w:proofErr w:type="spellEnd"/>
      <w:r w:rsidRPr="00DE7F61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DE7F61">
        <w:rPr>
          <w:rStyle w:val="e"/>
          <w:rFonts w:ascii="Times New Roman" w:hAnsi="Times New Roman" w:cs="Times New Roman"/>
          <w:sz w:val="24"/>
          <w:szCs w:val="24"/>
        </w:rPr>
        <w:t>// Create Repository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E7F61">
        <w:rPr>
          <w:rStyle w:val="m"/>
          <w:rFonts w:ascii="Times New Roman" w:hAnsi="Times New Roman" w:cs="Times New Roman"/>
          <w:sz w:val="24"/>
          <w:szCs w:val="24"/>
        </w:rPr>
        <w:t>CustomerRepository</w:t>
      </w:r>
      <w:proofErr w:type="spellEnd"/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repository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new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F61">
        <w:rPr>
          <w:rStyle w:val="m"/>
          <w:rFonts w:ascii="Times New Roman" w:hAnsi="Times New Roman" w:cs="Times New Roman"/>
          <w:sz w:val="24"/>
          <w:szCs w:val="24"/>
        </w:rPr>
        <w:t>CustomerRepositoryImpl</w:t>
      </w:r>
      <w:proofErr w:type="spellEnd"/>
      <w:r w:rsidRPr="00DE7F61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DE7F61">
        <w:rPr>
          <w:rStyle w:val="e"/>
          <w:rFonts w:ascii="Times New Roman" w:hAnsi="Times New Roman" w:cs="Times New Roman"/>
          <w:sz w:val="24"/>
          <w:szCs w:val="24"/>
        </w:rPr>
        <w:t>// Inject Repository into Service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E7F61">
        <w:rPr>
          <w:rStyle w:val="m"/>
          <w:rFonts w:ascii="Times New Roman" w:hAnsi="Times New Roman" w:cs="Times New Roman"/>
          <w:sz w:val="24"/>
          <w:szCs w:val="24"/>
        </w:rPr>
        <w:t>CustomerService</w:t>
      </w:r>
      <w:proofErr w:type="spellEnd"/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service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new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F61">
        <w:rPr>
          <w:rStyle w:val="m"/>
          <w:rFonts w:ascii="Times New Roman" w:hAnsi="Times New Roman" w:cs="Times New Roman"/>
          <w:sz w:val="24"/>
          <w:szCs w:val="24"/>
        </w:rPr>
        <w:t>CustomerService</w:t>
      </w:r>
      <w:proofErr w:type="spellEnd"/>
      <w:r w:rsidRPr="00DE7F61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repository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DE7F61">
        <w:rPr>
          <w:rStyle w:val="e"/>
          <w:rFonts w:ascii="Times New Roman" w:hAnsi="Times New Roman" w:cs="Times New Roman"/>
          <w:sz w:val="24"/>
          <w:szCs w:val="24"/>
        </w:rPr>
        <w:t>// Use Service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E7F61">
        <w:rPr>
          <w:rStyle w:val="m"/>
          <w:rFonts w:ascii="Times New Roman" w:hAnsi="Times New Roman" w:cs="Times New Roman"/>
          <w:sz w:val="24"/>
          <w:szCs w:val="24"/>
        </w:rPr>
        <w:t>service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getCustomerDetails</w:t>
      </w:r>
      <w:proofErr w:type="spellEnd"/>
      <w:r w:rsidRPr="00DE7F61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DE7F61">
        <w:rPr>
          <w:rStyle w:val="j"/>
          <w:rFonts w:ascii="Times New Roman" w:hAnsi="Times New Roman" w:cs="Times New Roman"/>
          <w:sz w:val="24"/>
          <w:szCs w:val="24"/>
        </w:rPr>
        <w:t>101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372EF2C9" w14:textId="77777777" w:rsidR="00F63C6E" w:rsidRDefault="00F63C6E" w:rsidP="00DE7F61">
      <w:pPr>
        <w:rPr>
          <w:rFonts w:ascii="Times New Roman" w:hAnsi="Times New Roman" w:cs="Times New Roman"/>
          <w:sz w:val="24"/>
          <w:szCs w:val="24"/>
        </w:rPr>
      </w:pPr>
    </w:p>
    <w:p w14:paraId="438473E1" w14:textId="77777777" w:rsidR="00DE7F61" w:rsidRPr="00DE7F61" w:rsidRDefault="00DE7F61" w:rsidP="00DE7F61">
      <w:pPr>
        <w:rPr>
          <w:rFonts w:ascii="Times New Roman" w:hAnsi="Times New Roman" w:cs="Times New Roman"/>
          <w:sz w:val="24"/>
          <w:szCs w:val="24"/>
        </w:rPr>
      </w:pPr>
    </w:p>
    <w:p w14:paraId="00B1E4EF" w14:textId="18B6C84D" w:rsidR="00F63C6E" w:rsidRDefault="00F63C6E" w:rsidP="00DE7F61">
      <w:pPr>
        <w:rPr>
          <w:rFonts w:ascii="Times New Roman" w:hAnsi="Times New Roman" w:cs="Times New Roman"/>
          <w:b/>
          <w:sz w:val="24"/>
          <w:szCs w:val="24"/>
        </w:rPr>
      </w:pPr>
      <w:r w:rsidRPr="00DE7F61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13FF4846" w14:textId="77777777" w:rsidR="00DE7F61" w:rsidRPr="00DE7F61" w:rsidRDefault="00DE7F61" w:rsidP="00DE7F61">
      <w:pPr>
        <w:rPr>
          <w:rFonts w:ascii="Times New Roman" w:hAnsi="Times New Roman" w:cs="Times New Roman"/>
          <w:b/>
          <w:sz w:val="24"/>
          <w:szCs w:val="24"/>
        </w:rPr>
      </w:pPr>
    </w:p>
    <w:p w14:paraId="0D1F78EE" w14:textId="56E07304" w:rsidR="00F63C6E" w:rsidRDefault="00F63C6E" w:rsidP="001D4B61">
      <w:r w:rsidRPr="00F63C6E">
        <w:rPr>
          <w:noProof/>
        </w:rPr>
        <w:drawing>
          <wp:inline distT="0" distB="0" distL="0" distR="0" wp14:anchorId="7BA93C76" wp14:editId="514FE285">
            <wp:extent cx="5943600" cy="4432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53ED9" w14:textId="3B125F14" w:rsidR="001D4B61" w:rsidRDefault="001D4B61"/>
    <w:sectPr w:rsidR="001D4B61" w:rsidSect="001D4B61">
      <w:pgSz w:w="12240" w:h="15840" w:code="1"/>
      <w:pgMar w:top="1531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07607" w14:textId="77777777" w:rsidR="008C7DE9" w:rsidRDefault="008C7DE9" w:rsidP="001D4B61">
      <w:r>
        <w:separator/>
      </w:r>
    </w:p>
  </w:endnote>
  <w:endnote w:type="continuationSeparator" w:id="0">
    <w:p w14:paraId="767BADEA" w14:textId="77777777" w:rsidR="008C7DE9" w:rsidRDefault="008C7DE9" w:rsidP="001D4B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0F776" w14:textId="77777777" w:rsidR="008C7DE9" w:rsidRDefault="008C7DE9" w:rsidP="001D4B61">
      <w:r>
        <w:separator/>
      </w:r>
    </w:p>
  </w:footnote>
  <w:footnote w:type="continuationSeparator" w:id="0">
    <w:p w14:paraId="2B39C5BA" w14:textId="77777777" w:rsidR="008C7DE9" w:rsidRDefault="008C7DE9" w:rsidP="001D4B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09A097C"/>
    <w:multiLevelType w:val="multilevel"/>
    <w:tmpl w:val="35BA9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7F063CE"/>
    <w:multiLevelType w:val="multilevel"/>
    <w:tmpl w:val="4B987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B301607"/>
    <w:multiLevelType w:val="multilevel"/>
    <w:tmpl w:val="91260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67A447F4"/>
    <w:multiLevelType w:val="multilevel"/>
    <w:tmpl w:val="30442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CB7543"/>
    <w:multiLevelType w:val="multilevel"/>
    <w:tmpl w:val="CD7A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637033312">
    <w:abstractNumId w:val="21"/>
  </w:num>
  <w:num w:numId="2" w16cid:durableId="904333862">
    <w:abstractNumId w:val="12"/>
  </w:num>
  <w:num w:numId="3" w16cid:durableId="1731147766">
    <w:abstractNumId w:val="10"/>
  </w:num>
  <w:num w:numId="4" w16cid:durableId="1321033243">
    <w:abstractNumId w:val="26"/>
  </w:num>
  <w:num w:numId="5" w16cid:durableId="656493799">
    <w:abstractNumId w:val="13"/>
  </w:num>
  <w:num w:numId="6" w16cid:durableId="1565138174">
    <w:abstractNumId w:val="16"/>
  </w:num>
  <w:num w:numId="7" w16cid:durableId="107042684">
    <w:abstractNumId w:val="19"/>
  </w:num>
  <w:num w:numId="8" w16cid:durableId="1647467884">
    <w:abstractNumId w:val="9"/>
  </w:num>
  <w:num w:numId="9" w16cid:durableId="1934781692">
    <w:abstractNumId w:val="7"/>
  </w:num>
  <w:num w:numId="10" w16cid:durableId="1390425368">
    <w:abstractNumId w:val="6"/>
  </w:num>
  <w:num w:numId="11" w16cid:durableId="2113936067">
    <w:abstractNumId w:val="5"/>
  </w:num>
  <w:num w:numId="12" w16cid:durableId="1054083135">
    <w:abstractNumId w:val="4"/>
  </w:num>
  <w:num w:numId="13" w16cid:durableId="493688067">
    <w:abstractNumId w:val="8"/>
  </w:num>
  <w:num w:numId="14" w16cid:durableId="2000158990">
    <w:abstractNumId w:val="3"/>
  </w:num>
  <w:num w:numId="15" w16cid:durableId="825509720">
    <w:abstractNumId w:val="2"/>
  </w:num>
  <w:num w:numId="16" w16cid:durableId="656543869">
    <w:abstractNumId w:val="1"/>
  </w:num>
  <w:num w:numId="17" w16cid:durableId="1774397775">
    <w:abstractNumId w:val="0"/>
  </w:num>
  <w:num w:numId="18" w16cid:durableId="56710557">
    <w:abstractNumId w:val="14"/>
  </w:num>
  <w:num w:numId="19" w16cid:durableId="1003123762">
    <w:abstractNumId w:val="15"/>
  </w:num>
  <w:num w:numId="20" w16cid:durableId="1291133725">
    <w:abstractNumId w:val="23"/>
  </w:num>
  <w:num w:numId="21" w16cid:durableId="668942146">
    <w:abstractNumId w:val="18"/>
  </w:num>
  <w:num w:numId="22" w16cid:durableId="291324007">
    <w:abstractNumId w:val="11"/>
  </w:num>
  <w:num w:numId="23" w16cid:durableId="1732001517">
    <w:abstractNumId w:val="27"/>
  </w:num>
  <w:num w:numId="24" w16cid:durableId="692925786">
    <w:abstractNumId w:val="2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69566100">
    <w:abstractNumId w:val="2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55783684">
    <w:abstractNumId w:val="1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142258649">
    <w:abstractNumId w:val="2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031910735">
    <w:abstractNumId w:val="2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6778"/>
    <w:rsid w:val="00020A13"/>
    <w:rsid w:val="001D4B61"/>
    <w:rsid w:val="0028189F"/>
    <w:rsid w:val="003B13B1"/>
    <w:rsid w:val="003C0F07"/>
    <w:rsid w:val="004155B9"/>
    <w:rsid w:val="00433F26"/>
    <w:rsid w:val="004C45FE"/>
    <w:rsid w:val="005170BD"/>
    <w:rsid w:val="00536778"/>
    <w:rsid w:val="005B6A2E"/>
    <w:rsid w:val="00621765"/>
    <w:rsid w:val="00645252"/>
    <w:rsid w:val="006D3D74"/>
    <w:rsid w:val="00702755"/>
    <w:rsid w:val="0083569A"/>
    <w:rsid w:val="00843DA2"/>
    <w:rsid w:val="00860B0D"/>
    <w:rsid w:val="008A4A75"/>
    <w:rsid w:val="008B0835"/>
    <w:rsid w:val="008C7DE9"/>
    <w:rsid w:val="00965877"/>
    <w:rsid w:val="00A144E7"/>
    <w:rsid w:val="00A9204E"/>
    <w:rsid w:val="00DE7F61"/>
    <w:rsid w:val="00E249CC"/>
    <w:rsid w:val="00E52265"/>
    <w:rsid w:val="00F35DB3"/>
    <w:rsid w:val="00F63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6527E"/>
  <w15:docId w15:val="{4D8E5D56-E7E8-47B1-8CCD-2EE58BCCC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character" w:styleId="LineNumber">
    <w:name w:val="line number"/>
    <w:basedOn w:val="DefaultParagraphFont"/>
    <w:uiPriority w:val="99"/>
    <w:semiHidden/>
    <w:unhideWhenUsed/>
    <w:rsid w:val="00536778"/>
  </w:style>
  <w:style w:type="character" w:customStyle="1" w:styleId="g">
    <w:name w:val="ͼg"/>
    <w:basedOn w:val="DefaultParagraphFont"/>
    <w:rsid w:val="00F35DB3"/>
  </w:style>
  <w:style w:type="character" w:customStyle="1" w:styleId="m">
    <w:name w:val="ͼm"/>
    <w:basedOn w:val="DefaultParagraphFont"/>
    <w:rsid w:val="00F35DB3"/>
  </w:style>
  <w:style w:type="character" w:customStyle="1" w:styleId="k">
    <w:name w:val="ͼk"/>
    <w:basedOn w:val="DefaultParagraphFont"/>
    <w:rsid w:val="00F35DB3"/>
  </w:style>
  <w:style w:type="character" w:customStyle="1" w:styleId="j">
    <w:name w:val="ͼj"/>
    <w:basedOn w:val="DefaultParagraphFont"/>
    <w:rsid w:val="00F35DB3"/>
  </w:style>
  <w:style w:type="character" w:customStyle="1" w:styleId="e">
    <w:name w:val="ͼe"/>
    <w:basedOn w:val="DefaultParagraphFont"/>
    <w:rsid w:val="00020A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8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3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33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21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301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76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7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83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237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926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881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46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084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3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17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30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77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53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205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775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38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334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551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390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550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509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43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5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54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98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105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453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78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456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772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494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68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134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7119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1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2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77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11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425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451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158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088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070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235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000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501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011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1380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2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4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35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59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5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50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24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541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531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627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354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217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183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22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5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01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48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642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93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94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23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581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294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127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847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45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7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95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03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740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81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2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67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76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339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474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618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393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62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7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41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376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503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708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281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1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899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899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999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811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1704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4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63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6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2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56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79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616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991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312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650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194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392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77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842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7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77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89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22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062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76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939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795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487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931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31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971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883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84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55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58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35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6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260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96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49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488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171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343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454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336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93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47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37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35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54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034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34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321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187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836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252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580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999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06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28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63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9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1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7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8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539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846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158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846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669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131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418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76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95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711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72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803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64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761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71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632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497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349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043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99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59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54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59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6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54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822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478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853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221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678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787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267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49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8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54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10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456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456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27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942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63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7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17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322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11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1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79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372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942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586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193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010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864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100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277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293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16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40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70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76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11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288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936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832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9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738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5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346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522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467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6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8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12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329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81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413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761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51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563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005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81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598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94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74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15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23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2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678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586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221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875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283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00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680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24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8038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19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77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0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493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58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28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146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017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865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402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40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908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98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5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35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21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370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362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908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90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99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10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679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578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784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69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97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93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718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5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05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42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61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782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435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168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444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844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4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1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6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81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54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87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46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17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769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068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605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265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4675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89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1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46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326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4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635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510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291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676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592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992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683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8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50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56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71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023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21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519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970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629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061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267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51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736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6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20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69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25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785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041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65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6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498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468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264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68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405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18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53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94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18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92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19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363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886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623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483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978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550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465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58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4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335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34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16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348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304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884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090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654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177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915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977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90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73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39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69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968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99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085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587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58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017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723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479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68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5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22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073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92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358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933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75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317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6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468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346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826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50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48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89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105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527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94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45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616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953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278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900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780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63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23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22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06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51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397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5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442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88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378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763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845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906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51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50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72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85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804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485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281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55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762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412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062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497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692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76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59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00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22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921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38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113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27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826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748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238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218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64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ANTH%20KARTHIK\AppData\Local\Microsoft\Office\16.0\DTS\en-IN%7b11EA7255-9CB9-435F-A0A5-0D0D113DE50E%7d\%7b32A337E6-3D3D-4DED-8F6F-F94D51B44190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082AEC1E-BF1B-4A1E-AA49-EA55AE2AC29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{32A337E6-3D3D-4DED-8F6F-F94D51B44190}TF2de6fc23-48e8-448b-960e-1bdc6e9248ab4ef8d1ac_win32-7424dd8ab5ea</Template>
  <TotalTime>1</TotalTime>
  <Pages>32</Pages>
  <Words>3188</Words>
  <Characters>18175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ANANTH KARTHIK</dc:creator>
  <cp:lastModifiedBy>HARISH MADHAVAN V</cp:lastModifiedBy>
  <cp:revision>3</cp:revision>
  <dcterms:created xsi:type="dcterms:W3CDTF">2026-06-23T08:43:00Z</dcterms:created>
  <dcterms:modified xsi:type="dcterms:W3CDTF">2026-06-29T09:52:00Z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